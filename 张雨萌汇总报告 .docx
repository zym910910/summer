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jc w:val="center"/>
      </w:pPr>
    </w:p>
    <w:p>
      <w:pPr>
        <w:jc w:val="center"/>
      </w:pPr>
      <w:r>
        <w:drawing>
          <wp:inline distT="0" distB="0" distL="0" distR="0">
            <wp:extent cx="3341370" cy="2845435"/>
            <wp:effectExtent l="0" t="0" r="10795" b="12065"/>
            <wp:docPr id="1026" name="图片 3"/>
            <wp:cNvGraphicFramePr/>
            <a:graphic xmlns:a="http://schemas.openxmlformats.org/drawingml/2006/main">
              <a:graphicData uri="http://schemas.openxmlformats.org/drawingml/2006/picture">
                <pic:pic xmlns:pic="http://schemas.openxmlformats.org/drawingml/2006/picture">
                  <pic:nvPicPr>
                    <pic:cNvPr id="1026" name="图片 3"/>
                    <pic:cNvPicPr/>
                  </pic:nvPicPr>
                  <pic:blipFill>
                    <a:blip r:embed="rId6" cstate="print"/>
                    <a:srcRect/>
                    <a:stretch>
                      <a:fillRect/>
                    </a:stretch>
                  </pic:blipFill>
                  <pic:spPr>
                    <a:xfrm>
                      <a:off x="0" y="0"/>
                      <a:ext cx="3342004" cy="2845435"/>
                    </a:xfrm>
                    <a:prstGeom prst="rect">
                      <a:avLst/>
                    </a:prstGeom>
                    <a:ln>
                      <a:noFill/>
                    </a:ln>
                  </pic:spPr>
                </pic:pic>
              </a:graphicData>
            </a:graphic>
          </wp:inline>
        </w:drawing>
      </w:r>
    </w:p>
    <w:p>
      <w:pPr>
        <w:jc w:val="center"/>
      </w:pPr>
    </w:p>
    <w:p>
      <w:pPr>
        <w:jc w:val="center"/>
        <w:rPr>
          <w:rFonts w:hint="eastAsia"/>
          <w:lang w:val="en-US" w:eastAsia="zh-CN"/>
        </w:rPr>
      </w:pPr>
    </w:p>
    <w:p>
      <w:pPr>
        <w:jc w:val="center"/>
        <w:rPr>
          <w:rFonts w:hint="eastAsia" w:ascii="宋体" w:hAnsi="宋体" w:eastAsia="宋体" w:cs="宋体"/>
          <w:b/>
          <w:bCs/>
          <w:sz w:val="44"/>
          <w:szCs w:val="44"/>
          <w:lang w:val="en-US" w:eastAsia="zh-CN"/>
        </w:rPr>
      </w:pPr>
      <w:r>
        <w:rPr>
          <w:rFonts w:hint="eastAsia" w:ascii="宋体" w:hAnsi="宋体" w:eastAsia="宋体" w:cs="宋体"/>
          <w:b/>
          <w:bCs/>
          <w:sz w:val="44"/>
          <w:szCs w:val="44"/>
          <w:lang w:val="en-US" w:eastAsia="zh-CN"/>
        </w:rPr>
        <w:t>创新创业实践课汇总报告</w:t>
      </w:r>
    </w:p>
    <w:p>
      <w:pPr>
        <w:jc w:val="center"/>
        <w:rPr>
          <w:rFonts w:hint="eastAsia" w:ascii="宋体" w:hAnsi="宋体" w:eastAsia="宋体" w:cs="宋体"/>
          <w:b/>
          <w:bCs/>
          <w:sz w:val="44"/>
          <w:szCs w:val="44"/>
          <w:lang w:val="en-US" w:eastAsia="zh-CN"/>
        </w:rPr>
      </w:pPr>
    </w:p>
    <w:p>
      <w:pPr>
        <w:jc w:val="center"/>
        <w:rPr>
          <w:rFonts w:hint="eastAsia" w:ascii="宋体" w:hAnsi="宋体" w:eastAsia="宋体" w:cs="宋体"/>
          <w:b/>
          <w:bCs/>
          <w:lang w:val="en-US" w:eastAsia="zh-CN"/>
        </w:rPr>
      </w:pPr>
    </w:p>
    <w:p>
      <w:pPr>
        <w:jc w:val="center"/>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网络空间安全学院（研究院）</w:t>
      </w:r>
    </w:p>
    <w:p>
      <w:pPr>
        <w:jc w:val="center"/>
        <w:rPr>
          <w:rFonts w:hint="eastAsia" w:ascii="宋体" w:hAnsi="宋体" w:eastAsia="宋体" w:cs="宋体"/>
          <w:b/>
          <w:bCs/>
          <w:sz w:val="32"/>
          <w:szCs w:val="32"/>
          <w:lang w:val="en-US" w:eastAsia="zh-CN"/>
        </w:rPr>
      </w:pPr>
    </w:p>
    <w:p>
      <w:pPr>
        <w:jc w:val="center"/>
        <w:rPr>
          <w:rFonts w:hint="eastAsia" w:ascii="宋体" w:hAnsi="宋体" w:eastAsia="宋体" w:cs="宋体"/>
          <w:b/>
          <w:bCs/>
          <w:lang w:val="en-US" w:eastAsia="zh-CN"/>
        </w:rPr>
      </w:pPr>
    </w:p>
    <w:p>
      <w:pPr>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网安一班张雨萌</w:t>
      </w:r>
    </w:p>
    <w:p>
      <w:pPr>
        <w:jc w:val="center"/>
        <w:rPr>
          <w:rFonts w:hint="eastAsia" w:ascii="宋体" w:hAnsi="宋体" w:eastAsia="宋体" w:cs="宋体"/>
          <w:b/>
          <w:bCs/>
          <w:lang w:val="en-US" w:eastAsia="zh-CN"/>
        </w:rPr>
      </w:pPr>
    </w:p>
    <w:p>
      <w:pPr>
        <w:jc w:val="center"/>
        <w:rPr>
          <w:rFonts w:hint="eastAsia" w:ascii="宋体" w:hAnsi="宋体" w:eastAsia="宋体" w:cs="宋体"/>
          <w:b/>
          <w:bCs/>
          <w:lang w:val="en-US" w:eastAsia="zh-CN"/>
        </w:rPr>
      </w:pPr>
    </w:p>
    <w:p>
      <w:pPr>
        <w:jc w:val="center"/>
        <w:rPr>
          <w:rFonts w:hint="eastAsia" w:ascii="宋体" w:hAnsi="宋体" w:eastAsia="宋体" w:cs="宋体"/>
          <w:b/>
          <w:bCs/>
          <w:lang w:val="en-US" w:eastAsia="zh-CN"/>
        </w:rPr>
      </w:pPr>
    </w:p>
    <w:p>
      <w:pPr>
        <w:jc w:val="center"/>
        <w:rPr>
          <w:rFonts w:hint="eastAsia" w:ascii="宋体" w:hAnsi="宋体" w:eastAsia="宋体" w:cs="宋体"/>
          <w:b/>
          <w:bCs/>
          <w:lang w:val="en-US" w:eastAsia="zh-CN"/>
        </w:rPr>
      </w:pPr>
    </w:p>
    <w:p>
      <w:pPr>
        <w:jc w:val="center"/>
        <w:rPr>
          <w:rFonts w:hint="eastAsia" w:ascii="宋体" w:hAnsi="宋体" w:eastAsia="宋体" w:cs="宋体"/>
          <w:b/>
          <w:bCs/>
          <w:lang w:val="en-US" w:eastAsia="zh-CN"/>
        </w:rPr>
      </w:pPr>
    </w:p>
    <w:p>
      <w:pPr>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2023年08月02日</w:t>
      </w: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目录</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*Project1: implement the naïve birthday attack of reduced SM3</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*Project2: implement the Rho method of reduced SM3</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*Project3: implement length extension attack for SM3, SHA256, etc.</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*Project4: do your best to optimize SM3 implementation (software)</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*Project5: Impl Merkle Tree following RFC6962</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*Project6: impl this protocol with actual network communication</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*Project7: Try to Implement this scheme</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*Project8: AES impl with ARM instruction</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*Project9: AES / SM4 software implementation</w:t>
      </w:r>
    </w:p>
    <w:p>
      <w:pPr>
        <w:spacing w:line="360" w:lineRule="auto"/>
        <w:jc w:val="left"/>
        <w:rPr>
          <w:rFonts w:hint="eastAsia" w:ascii="宋体" w:hAnsi="宋体" w:eastAsia="宋体" w:cs="宋体"/>
          <w:b/>
          <w:bCs/>
          <w:sz w:val="21"/>
          <w:szCs w:val="21"/>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 xml:space="preserve">*Project10: </w:t>
      </w:r>
      <w:r>
        <w:rPr>
          <w:rFonts w:hint="eastAsia" w:ascii="宋体" w:hAnsi="宋体" w:eastAsia="宋体" w:cs="宋体"/>
          <w:b/>
          <w:bCs/>
          <w:sz w:val="21"/>
          <w:szCs w:val="21"/>
          <w:lang w:val="en-US" w:eastAsia="zh-CN"/>
        </w:rPr>
        <w:t>report on the application of this deduce technique in Ethereum with ECDSA</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*Project11: impl sm2 with RFC6979</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*Project12: verify the above pitfalls with proof-of-concept code</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*Project13: Implement the above ECMH scheme</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*Project14: Implement a PGP scheme with SM2</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*Project15: implement sm2 2P sign with real network communication</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*Project16: implement sm2 2P decrypt with real network communication</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*Project17：比较Firefox和谷歌的记住密码插件的实现区别</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 xml:space="preserve">*Project18: </w:t>
      </w:r>
      <w:r>
        <w:rPr>
          <w:rFonts w:hint="eastAsia" w:ascii="宋体" w:hAnsi="宋体" w:eastAsia="宋体" w:cs="宋体"/>
          <w:b/>
          <w:bCs/>
          <w:sz w:val="18"/>
          <w:szCs w:val="18"/>
          <w:lang w:val="en-US" w:eastAsia="zh-CN"/>
        </w:rPr>
        <w:t>send a tx on Bitcoin testnet, and parse the tx data down to every bit, better write script yourself</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*Project19: forge a signature to pretend that you are Satoshi</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*Project20: ECMH PoC</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*Project21: Schnorr Bacth</w:t>
      </w:r>
    </w:p>
    <w:p>
      <w:pPr>
        <w:spacing w:line="360" w:lineRule="auto"/>
        <w:jc w:val="left"/>
        <w:rPr>
          <w:rFonts w:hint="eastAsia" w:ascii="宋体" w:hAnsi="宋体" w:eastAsia="宋体" w:cs="宋体"/>
          <w:b/>
          <w:bCs/>
          <w:sz w:val="24"/>
          <w:szCs w:val="24"/>
          <w:lang w:val="en-US" w:eastAsia="zh-CN"/>
        </w:rPr>
      </w:pPr>
      <w:r>
        <w:rPr>
          <w:rFonts w:hint="eastAsia" w:ascii="宋体" w:hAnsi="宋体" w:eastAsia="宋体" w:cs="宋体"/>
          <w:b/>
          <w:bCs/>
          <w:color w:val="75BD42"/>
          <w:sz w:val="24"/>
          <w:szCs w:val="24"/>
          <w:lang w:val="en-US" w:eastAsia="zh-CN"/>
        </w:rPr>
        <w:t>(yes)</w:t>
      </w:r>
      <w:r>
        <w:rPr>
          <w:rFonts w:hint="eastAsia" w:ascii="宋体" w:hAnsi="宋体" w:eastAsia="宋体" w:cs="宋体"/>
          <w:b/>
          <w:bCs/>
          <w:sz w:val="24"/>
          <w:szCs w:val="24"/>
          <w:lang w:val="en-US" w:eastAsia="zh-CN"/>
        </w:rPr>
        <w:t>*Project22: research report on MPT</w:t>
      </w: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b/>
          <w:bCs/>
          <w:sz w:val="28"/>
          <w:szCs w:val="28"/>
          <w:lang w:val="en-US" w:eastAsia="zh-CN"/>
        </w:rPr>
      </w:pPr>
    </w:p>
    <w:p>
      <w:pPr>
        <w:jc w:val="center"/>
        <w:rPr>
          <w:rFonts w:hint="default"/>
          <w:b/>
          <w:bCs/>
          <w:sz w:val="28"/>
          <w:szCs w:val="28"/>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 implement the naïve birthday attack of reduced SM3</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一、代码说明</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生日攻击的目的是寻求一个基于sm3哈希值的弱碰撞，原理是一定长度和hash值结果2^32长度，在2^16密文空间中可以以50%以上的概率找到一个hash碰撞。这里使用了类似查表攻击似的数据结构，一边存表一边查表（可以使用多线程进一步优化脚本性能），以便可以在较短时间内找到一个前16bit的hash弱碰撞。如果寻找更长bit的碰撞，寻找时间也会相应变长。</w:t>
      </w: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二、运行指导</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将源码clone到本地运行main函数即可运行生日攻击脚本。</w:t>
      </w: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#三、软件环境：Visual Studio 2022</w:t>
      </w:r>
    </w:p>
    <w:p>
      <w:pPr>
        <w:jc w:val="left"/>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 xml:space="preserve">     </w:t>
      </w:r>
      <w:r>
        <w:rPr>
          <w:rFonts w:hint="eastAsia" w:ascii="宋体" w:hAnsi="宋体" w:eastAsia="宋体" w:cs="宋体"/>
          <w:sz w:val="21"/>
          <w:szCs w:val="21"/>
          <w:lang w:val="en-US" w:eastAsia="zh-CN"/>
        </w:rPr>
        <w:t>硬件环境：</w:t>
      </w:r>
      <w:r>
        <w:rPr>
          <w:rFonts w:hint="eastAsia" w:ascii="宋体" w:hAnsi="宋体" w:cs="宋体"/>
          <w:sz w:val="21"/>
          <w:szCs w:val="21"/>
          <w:lang w:val="en-US" w:eastAsia="zh-CN"/>
        </w:rPr>
        <w:t>处理器</w:t>
      </w:r>
      <w:r>
        <w:rPr>
          <w:rFonts w:hint="eastAsia" w:ascii="宋体" w:hAnsi="宋体" w:eastAsia="宋体" w:cs="宋体"/>
          <w:sz w:val="21"/>
          <w:szCs w:val="21"/>
          <w:lang w:val="en-US" w:eastAsia="zh-CN"/>
        </w:rPr>
        <w:t>11th Gen Intel(R) Core(TM) i5-11300H @ 3.10GHz   2.61 GHz</w:t>
      </w:r>
      <w:r>
        <w:rPr>
          <w:rFonts w:hint="eastAsia" w:ascii="宋体" w:hAnsi="宋体" w:cs="宋体"/>
          <w:sz w:val="21"/>
          <w:szCs w:val="21"/>
          <w:lang w:val="en-US" w:eastAsia="zh-CN"/>
        </w:rPr>
        <w:t>（过后不再赘述）</w:t>
      </w:r>
    </w:p>
    <w:p>
      <w:pPr>
        <w:jc w:val="left"/>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#四、部分代码：</w:t>
      </w:r>
    </w:p>
    <w:p>
      <w:pPr>
        <w:jc w:val="left"/>
        <w:rPr>
          <w:rFonts w:hint="eastAsia" w:ascii="新宋体" w:hAnsi="新宋体" w:eastAsia="新宋体"/>
          <w:color w:val="000000"/>
          <w:sz w:val="19"/>
          <w:szCs w:val="24"/>
        </w:rPr>
      </w:pPr>
      <w:r>
        <w:rPr>
          <w:rFonts w:hint="eastAsia" w:ascii="新宋体" w:hAnsi="新宋体" w:eastAsia="新宋体"/>
          <w:color w:val="008000"/>
          <w:sz w:val="19"/>
          <w:szCs w:val="24"/>
        </w:rPr>
        <w:t>//查表寻找弱碰撞</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j = 0; j &lt; i; j++)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(outlist[j].substr(0, 4) == result.substr(0, 4))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cout &lt;&lt; endl;</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w:t>
      </w:r>
      <w:r>
        <w:rPr>
          <w:rFonts w:hint="eastAsia" w:ascii="新宋体" w:hAnsi="新宋体" w:eastAsia="新宋体"/>
          <w:color w:val="A31515"/>
          <w:sz w:val="19"/>
          <w:szCs w:val="24"/>
        </w:rPr>
        <w:t>"collision string input 1 :"</w:t>
      </w:r>
      <w:r>
        <w:rPr>
          <w:rFonts w:hint="eastAsia" w:ascii="新宋体" w:hAnsi="新宋体" w:eastAsia="新宋体"/>
          <w:color w:val="000000"/>
          <w:sz w:val="19"/>
          <w:szCs w:val="24"/>
        </w:rPr>
        <w:t xml:space="preserve"> + str &lt;&lt; endl &lt;&lt; endl;</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w:t>
      </w:r>
      <w:r>
        <w:rPr>
          <w:rFonts w:hint="eastAsia" w:ascii="新宋体" w:hAnsi="新宋体" w:eastAsia="新宋体"/>
          <w:color w:val="A31515"/>
          <w:sz w:val="19"/>
          <w:szCs w:val="24"/>
        </w:rPr>
        <w:t>"collision hash value 1:"</w:t>
      </w:r>
      <w:r>
        <w:rPr>
          <w:rFonts w:hint="eastAsia" w:ascii="新宋体" w:hAnsi="新宋体" w:eastAsia="新宋体"/>
          <w:color w:val="000000"/>
          <w:sz w:val="19"/>
          <w:szCs w:val="24"/>
        </w:rPr>
        <w:t xml:space="preserve"> &lt;&lt; endl;</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result.substr(0,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result.substr(8,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result.substr(16,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result.substr(24,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result.substr(32,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result.substr(40,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result.substr(48,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result.substr(56,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cout &lt;&lt; endl;</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w:t>
      </w:r>
      <w:r>
        <w:rPr>
          <w:rFonts w:hint="eastAsia" w:ascii="新宋体" w:hAnsi="新宋体" w:eastAsia="新宋体"/>
          <w:color w:val="A31515"/>
          <w:sz w:val="19"/>
          <w:szCs w:val="24"/>
        </w:rPr>
        <w:t>"collision string input 2 :"</w:t>
      </w:r>
      <w:r>
        <w:rPr>
          <w:rFonts w:hint="eastAsia" w:ascii="新宋体" w:hAnsi="新宋体" w:eastAsia="新宋体"/>
          <w:color w:val="000000"/>
          <w:sz w:val="19"/>
          <w:szCs w:val="24"/>
        </w:rPr>
        <w:t xml:space="preserve"> + inlist[j] &lt;&lt; endl &lt;&lt; endl;</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w:t>
      </w:r>
      <w:r>
        <w:rPr>
          <w:rFonts w:hint="eastAsia" w:ascii="新宋体" w:hAnsi="新宋体" w:eastAsia="新宋体"/>
          <w:color w:val="A31515"/>
          <w:sz w:val="19"/>
          <w:szCs w:val="24"/>
        </w:rPr>
        <w:t>"collision hash value 2:"</w:t>
      </w:r>
      <w:r>
        <w:rPr>
          <w:rFonts w:hint="eastAsia" w:ascii="新宋体" w:hAnsi="新宋体" w:eastAsia="新宋体"/>
          <w:color w:val="000000"/>
          <w:sz w:val="19"/>
          <w:szCs w:val="24"/>
        </w:rPr>
        <w:t xml:space="preserve"> &lt;&lt; endl;</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outlist[j].substr(0,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outlist[j].substr(8,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outlist[j].substr(16,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outlist[j].substr(24,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outlist[j].substr(32,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outlist[j].substr(40,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outlist[j].substr(48,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outlist[j].substr(56, 8) &lt;&lt;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&lt;&lt; endl &lt;&lt; </w:t>
      </w:r>
      <w:r>
        <w:rPr>
          <w:rFonts w:hint="eastAsia" w:ascii="新宋体" w:hAnsi="新宋体" w:eastAsia="新宋体"/>
          <w:color w:val="A31515"/>
          <w:sz w:val="19"/>
          <w:szCs w:val="24"/>
        </w:rPr>
        <w:t>"finding num in all:  "</w:t>
      </w:r>
      <w:r>
        <w:rPr>
          <w:rFonts w:hint="eastAsia" w:ascii="新宋体" w:hAnsi="新宋体" w:eastAsia="新宋体"/>
          <w:color w:val="000000"/>
          <w:sz w:val="19"/>
          <w:szCs w:val="24"/>
        </w:rPr>
        <w:t xml:space="preserve"> &lt;&lt; i;</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*Project2: implement the Rho method of reduced SM3</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#一、步骤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1. 随机生成1个消息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2. 由前面消息的hash作为新的消息，并求hash值   </w:t>
      </w:r>
    </w:p>
    <w:p>
      <w:pPr>
        <w:ind w:firstLine="42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3. 判断是否构成环 </w:t>
      </w:r>
    </w:p>
    <w:p>
      <w:pPr>
        <w:ind w:firstLine="42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#二、攻击原理</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Rho Method是一种随机化算法，每一个数都由前一个数决定，可以生成的数是有限的，所以会进入循环。   因为Rho Method是一种随机化算法，所以每次寻找碰撞的时间也不确定。</w:t>
      </w:r>
    </w:p>
    <w:p>
      <w:pPr>
        <w:jc w:val="left"/>
        <w:rPr>
          <w:rFonts w:hint="eastAsia" w:ascii="宋体" w:hAnsi="宋体" w:eastAsia="宋体" w:cs="宋体"/>
          <w:b w:val="0"/>
          <w:bCs w:val="0"/>
          <w:sz w:val="21"/>
          <w:szCs w:val="21"/>
          <w:lang w:val="en-US" w:eastAsia="zh-CN"/>
        </w:rPr>
      </w:pPr>
    </w:p>
    <w:p>
      <w:pPr>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#三、代码摘要</w:t>
      </w:r>
    </w:p>
    <w:p>
      <w:pPr>
        <w:jc w:val="left"/>
        <w:rPr>
          <w:rFonts w:hint="eastAsia" w:ascii="宋体" w:hAnsi="宋体" w:eastAsia="宋体" w:cs="宋体"/>
          <w:b w:val="0"/>
          <w:bCs w:val="0"/>
          <w:sz w:val="21"/>
          <w:szCs w:val="21"/>
          <w:lang w:val="en-US" w:eastAsia="zh-CN"/>
        </w:rPr>
      </w:pPr>
      <w:r>
        <w:drawing>
          <wp:inline distT="0" distB="0" distL="0" distR="0">
            <wp:extent cx="4872990" cy="4679950"/>
            <wp:effectExtent l="0" t="0" r="3810" b="6350"/>
            <wp:docPr id="1027" name="图片 3"/>
            <wp:cNvGraphicFramePr/>
            <a:graphic xmlns:a="http://schemas.openxmlformats.org/drawingml/2006/main">
              <a:graphicData uri="http://schemas.openxmlformats.org/drawingml/2006/picture">
                <pic:pic xmlns:pic="http://schemas.openxmlformats.org/drawingml/2006/picture">
                  <pic:nvPicPr>
                    <pic:cNvPr id="1027" name="图片 3"/>
                    <pic:cNvPicPr/>
                  </pic:nvPicPr>
                  <pic:blipFill>
                    <a:blip r:embed="rId7" cstate="print"/>
                    <a:srcRect/>
                    <a:stretch>
                      <a:fillRect/>
                    </a:stretch>
                  </pic:blipFill>
                  <pic:spPr>
                    <a:xfrm>
                      <a:off x="0" y="0"/>
                      <a:ext cx="4872990" cy="4679950"/>
                    </a:xfrm>
                    <a:prstGeom prst="rect">
                      <a:avLst/>
                    </a:prstGeom>
                    <a:ln>
                      <a:noFill/>
                    </a:ln>
                  </pic:spPr>
                </pic:pic>
              </a:graphicData>
            </a:graphic>
          </wp:inline>
        </w:drawing>
      </w:r>
    </w:p>
    <w:p>
      <w:pPr>
        <w:jc w:val="left"/>
        <w:rPr>
          <w:rFonts w:hint="eastAsia" w:ascii="宋体" w:hAnsi="宋体" w:eastAsia="宋体" w:cs="宋体"/>
          <w:b/>
          <w:bCs/>
          <w:sz w:val="21"/>
          <w:szCs w:val="21"/>
          <w:lang w:val="en-US" w:eastAsia="zh-CN"/>
        </w:rPr>
      </w:pPr>
      <w:r>
        <w:rPr>
          <w:rFonts w:hint="eastAsia" w:ascii="宋体" w:hAnsi="宋体" w:eastAsia="宋体" w:cs="宋体"/>
          <w:b w:val="0"/>
          <w:bCs w:val="0"/>
          <w:sz w:val="21"/>
          <w:szCs w:val="21"/>
          <w:lang w:val="en-US" w:eastAsia="zh-CN"/>
        </w:rPr>
        <w:t>#四、运行结果</w:t>
      </w:r>
    </w:p>
    <w:p>
      <w:pPr>
        <w:jc w:val="left"/>
        <w:rPr>
          <w:rFonts w:hint="eastAsia"/>
          <w:lang w:val="en-US" w:eastAsia="zh-CN"/>
        </w:rPr>
      </w:pPr>
      <w:r>
        <w:drawing>
          <wp:inline distT="0" distB="0" distL="0" distR="0">
            <wp:extent cx="5245100" cy="1233805"/>
            <wp:effectExtent l="0" t="0" r="0" b="10795"/>
            <wp:docPr id="1028" name="图片 4"/>
            <wp:cNvGraphicFramePr/>
            <a:graphic xmlns:a="http://schemas.openxmlformats.org/drawingml/2006/main">
              <a:graphicData uri="http://schemas.openxmlformats.org/drawingml/2006/picture">
                <pic:pic xmlns:pic="http://schemas.openxmlformats.org/drawingml/2006/picture">
                  <pic:nvPicPr>
                    <pic:cNvPr id="1028" name="图片 4"/>
                    <pic:cNvPicPr/>
                  </pic:nvPicPr>
                  <pic:blipFill>
                    <a:blip r:embed="rId8" cstate="print"/>
                    <a:srcRect/>
                    <a:stretch>
                      <a:fillRect/>
                    </a:stretch>
                  </pic:blipFill>
                  <pic:spPr>
                    <a:xfrm>
                      <a:off x="0" y="0"/>
                      <a:ext cx="5245100" cy="1233805"/>
                    </a:xfrm>
                    <a:prstGeom prst="rect">
                      <a:avLst/>
                    </a:prstGeom>
                    <a:ln>
                      <a:noFill/>
                    </a:ln>
                  </pic:spPr>
                </pic:pic>
              </a:graphicData>
            </a:graphic>
          </wp:inline>
        </w:drawing>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*Project3: implement length extension attack for SM3, SHA256, etc.</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#一、步骤: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1. 首先计算原消息(secret)的hash值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2. 在secret+padding之后附加一段消息,用原消息的hash值作为IV计算附加消息之后的hash值,得到消息扩展后的hash1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3. 用sm3加密伪造后的整体消息，得到hash2    </w:t>
      </w:r>
    </w:p>
    <w:p>
      <w:pPr>
        <w:ind w:firstLine="42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4. 验证hash1 与 hash2 是否相等   </w:t>
      </w:r>
    </w:p>
    <w:p>
      <w:pPr>
        <w:ind w:firstLine="420"/>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#二、攻击原理</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SM3的消息长度是64字节或者它的倍数，如果消息的长度不足则需要padding。在padding时，首先填充一个1，随后填充0，直到消息长度为56(或者再加整数倍的64)字节，最后8字节用来填充消息的长度。</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在SM3函数计算时，首先对消息进行分组，每组64字节，每一次加密一组，并更新8个初始向量(初始值已经确定)，下一次用新向量去加密下一组，以此类推。我们可以利用这一特性去实现攻击。当我们得到第一次加密后的向量值时，再人为构造一组消息用于下一次加密，就可以在不知道secret的情况下得到合法的hash值。</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#三、代码摘要</w:t>
      </w:r>
    </w:p>
    <w:p>
      <w:pPr>
        <w:jc w:val="left"/>
        <w:rPr>
          <w:rFonts w:hint="eastAsia" w:ascii="宋体" w:hAnsi="宋体" w:eastAsia="宋体" w:cs="宋体"/>
          <w:b w:val="0"/>
          <w:bCs w:val="0"/>
          <w:sz w:val="21"/>
          <w:szCs w:val="21"/>
          <w:lang w:val="en-US" w:eastAsia="zh-CN"/>
        </w:rPr>
      </w:pPr>
      <w:r>
        <w:drawing>
          <wp:inline distT="0" distB="0" distL="0" distR="0">
            <wp:extent cx="5626735" cy="2769235"/>
            <wp:effectExtent l="0" t="0" r="12065" b="12065"/>
            <wp:docPr id="1029" name="图片 8"/>
            <wp:cNvGraphicFramePr/>
            <a:graphic xmlns:a="http://schemas.openxmlformats.org/drawingml/2006/main">
              <a:graphicData uri="http://schemas.openxmlformats.org/drawingml/2006/picture">
                <pic:pic xmlns:pic="http://schemas.openxmlformats.org/drawingml/2006/picture">
                  <pic:nvPicPr>
                    <pic:cNvPr id="1029" name="图片 8"/>
                    <pic:cNvPicPr/>
                  </pic:nvPicPr>
                  <pic:blipFill>
                    <a:blip r:embed="rId9" cstate="print"/>
                    <a:srcRect/>
                    <a:stretch>
                      <a:fillRect/>
                    </a:stretch>
                  </pic:blipFill>
                  <pic:spPr>
                    <a:xfrm>
                      <a:off x="0" y="0"/>
                      <a:ext cx="5626735" cy="2769235"/>
                    </a:xfrm>
                    <a:prstGeom prst="rect">
                      <a:avLst/>
                    </a:prstGeom>
                    <a:ln>
                      <a:noFill/>
                    </a:ln>
                  </pic:spPr>
                </pic:pic>
              </a:graphicData>
            </a:graphic>
          </wp:inline>
        </w:drawing>
      </w:r>
    </w:p>
    <w:p>
      <w:pPr>
        <w:jc w:val="left"/>
      </w:pPr>
      <w:r>
        <w:drawing>
          <wp:inline distT="0" distB="0" distL="0" distR="0">
            <wp:extent cx="5880735" cy="2117725"/>
            <wp:effectExtent l="0" t="0" r="12065" b="3175"/>
            <wp:docPr id="1030" name="图片 9"/>
            <wp:cNvGraphicFramePr/>
            <a:graphic xmlns:a="http://schemas.openxmlformats.org/drawingml/2006/main">
              <a:graphicData uri="http://schemas.openxmlformats.org/drawingml/2006/picture">
                <pic:pic xmlns:pic="http://schemas.openxmlformats.org/drawingml/2006/picture">
                  <pic:nvPicPr>
                    <pic:cNvPr id="1030" name="图片 9"/>
                    <pic:cNvPicPr/>
                  </pic:nvPicPr>
                  <pic:blipFill>
                    <a:blip r:embed="rId10" cstate="print"/>
                    <a:srcRect/>
                    <a:stretch>
                      <a:fillRect/>
                    </a:stretch>
                  </pic:blipFill>
                  <pic:spPr>
                    <a:xfrm>
                      <a:off x="0" y="0"/>
                      <a:ext cx="5880735" cy="2117725"/>
                    </a:xfrm>
                    <a:prstGeom prst="rect">
                      <a:avLst/>
                    </a:prstGeom>
                    <a:ln>
                      <a:noFill/>
                    </a:ln>
                  </pic:spPr>
                </pic:pic>
              </a:graphicData>
            </a:graphic>
          </wp:inline>
        </w:drawing>
      </w:r>
    </w:p>
    <w:p>
      <w:pPr>
        <w:jc w:val="left"/>
      </w:pPr>
      <w:r>
        <w:drawing>
          <wp:inline distT="0" distB="0" distL="0" distR="0">
            <wp:extent cx="5305425" cy="4806950"/>
            <wp:effectExtent l="0" t="0" r="3175" b="6350"/>
            <wp:docPr id="1031" name="图片 7"/>
            <wp:cNvGraphicFramePr/>
            <a:graphic xmlns:a="http://schemas.openxmlformats.org/drawingml/2006/main">
              <a:graphicData uri="http://schemas.openxmlformats.org/drawingml/2006/picture">
                <pic:pic xmlns:pic="http://schemas.openxmlformats.org/drawingml/2006/picture">
                  <pic:nvPicPr>
                    <pic:cNvPr id="1031" name="图片 7"/>
                    <pic:cNvPicPr/>
                  </pic:nvPicPr>
                  <pic:blipFill>
                    <a:blip r:embed="rId11" cstate="print"/>
                    <a:srcRect/>
                    <a:stretch>
                      <a:fillRect/>
                    </a:stretch>
                  </pic:blipFill>
                  <pic:spPr>
                    <a:xfrm>
                      <a:off x="0" y="0"/>
                      <a:ext cx="5305425" cy="4806950"/>
                    </a:xfrm>
                    <a:prstGeom prst="rect">
                      <a:avLst/>
                    </a:prstGeom>
                    <a:ln>
                      <a:noFill/>
                    </a:ln>
                  </pic:spPr>
                </pic:pic>
              </a:graphicData>
            </a:graphic>
          </wp:inline>
        </w:drawing>
      </w:r>
    </w:p>
    <w:p>
      <w:pPr>
        <w:jc w:val="left"/>
        <w:rPr>
          <w:rFonts w:hint="eastAsia"/>
          <w:lang w:val="en-US" w:eastAsia="zh-CN"/>
        </w:rPr>
      </w:pPr>
    </w:p>
    <w:p>
      <w:pPr>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#四、运行结果</w:t>
      </w:r>
    </w:p>
    <w:p>
      <w:pPr>
        <w:jc w:val="left"/>
        <w:rPr>
          <w:rFonts w:hint="eastAsia" w:ascii="宋体" w:hAnsi="宋体" w:eastAsia="宋体" w:cs="宋体"/>
          <w:b/>
          <w:bCs/>
          <w:sz w:val="21"/>
          <w:szCs w:val="21"/>
          <w:lang w:val="en-US" w:eastAsia="zh-CN"/>
        </w:rPr>
      </w:pPr>
      <w:r>
        <w:drawing>
          <wp:inline distT="0" distB="0" distL="0" distR="0">
            <wp:extent cx="6019800" cy="2820670"/>
            <wp:effectExtent l="0" t="0" r="0" b="11430"/>
            <wp:docPr id="1032" name="图片 5"/>
            <wp:cNvGraphicFramePr/>
            <a:graphic xmlns:a="http://schemas.openxmlformats.org/drawingml/2006/main">
              <a:graphicData uri="http://schemas.openxmlformats.org/drawingml/2006/picture">
                <pic:pic xmlns:pic="http://schemas.openxmlformats.org/drawingml/2006/picture">
                  <pic:nvPicPr>
                    <pic:cNvPr id="1032" name="图片 5"/>
                    <pic:cNvPicPr/>
                  </pic:nvPicPr>
                  <pic:blipFill>
                    <a:blip r:embed="rId12" cstate="print"/>
                    <a:srcRect/>
                    <a:stretch>
                      <a:fillRect/>
                    </a:stretch>
                  </pic:blipFill>
                  <pic:spPr>
                    <a:xfrm>
                      <a:off x="0" y="0"/>
                      <a:ext cx="6019800" cy="2820670"/>
                    </a:xfrm>
                    <a:prstGeom prst="rect">
                      <a:avLst/>
                    </a:prstGeom>
                    <a:ln>
                      <a:noFill/>
                    </a:ln>
                  </pic:spPr>
                </pic:pic>
              </a:graphicData>
            </a:graphic>
          </wp:inline>
        </w:drawing>
      </w: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*Project4: do your best to optimize SM3 implementation (software)</w:t>
      </w:r>
    </w:p>
    <w:p>
      <w:pPr>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#一、实验思路</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 消息处理优化</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 初始化时，消息扩展只计算W0-W3四个32-bit字</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 在优化后的轮函数中首先计算W[i+4]，然后再计算W'[i]=W[i]^W[i+4]</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经过这样的调整,去掉了字W'0,…,W'63,减少了字W0,…,W67和W'0,…,W'63的加载和存储次数,提高了消息扩展的速度</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 每一轮压缩函数优化：</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 为了减少循环移位导致的不必要的赋值运算,可以将字的循环右移变更每轮输入字顺序的变动,且这个顺序变动会在4轮后还原</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 优化压缩函数的中间变量的生成流程,去除不必要的赋值,减少中间变量个数</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 利用上述调整以及消息扩展部分的调整可以将原来计算TT1、TT2、D和H的过程进行进一步简化</w:t>
      </w:r>
    </w:p>
    <w:p>
      <w:pPr>
        <w:jc w:val="left"/>
        <w:rPr>
          <w:rFonts w:hint="eastAsia" w:ascii="宋体" w:hAnsi="宋体" w:eastAsia="宋体" w:cs="宋体"/>
          <w:b w:val="0"/>
          <w:bCs w:val="0"/>
          <w:sz w:val="21"/>
          <w:szCs w:val="21"/>
          <w:lang w:val="en-US" w:eastAsia="zh-CN"/>
        </w:rPr>
      </w:pPr>
    </w:p>
    <w:p>
      <w:pPr>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#二、部分代码：</w:t>
      </w:r>
    </w:p>
    <w:p>
      <w:pPr>
        <w:jc w:val="left"/>
        <w:rPr>
          <w:rFonts w:hint="eastAsia" w:ascii="新宋体" w:hAnsi="新宋体" w:eastAsia="新宋体"/>
          <w:color w:val="000000"/>
          <w:sz w:val="19"/>
          <w:szCs w:val="24"/>
        </w:rPr>
      </w:pPr>
      <w:r>
        <w:rPr>
          <w:rFonts w:hint="eastAsia" w:ascii="新宋体" w:hAnsi="新宋体" w:eastAsia="新宋体"/>
          <w:color w:val="008000"/>
          <w:sz w:val="19"/>
          <w:szCs w:val="24"/>
        </w:rPr>
        <w:t>/*sm3主函数：包括消息填充、扩展、压缩步骤，返回最后的hash值*/</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std::</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uint32_t</w:t>
      </w:r>
      <w:r>
        <w:rPr>
          <w:rFonts w:hint="eastAsia" w:ascii="新宋体" w:hAnsi="新宋体" w:eastAsia="新宋体"/>
          <w:color w:val="000000"/>
          <w:sz w:val="19"/>
          <w:szCs w:val="24"/>
        </w:rPr>
        <w:t>&gt; SM3::sm3_hash_optimize()</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caculT();</w:t>
      </w:r>
      <w:r>
        <w:rPr>
          <w:rFonts w:hint="eastAsia" w:ascii="新宋体" w:hAnsi="新宋体" w:eastAsia="新宋体"/>
          <w:color w:val="008000"/>
          <w:sz w:val="19"/>
          <w:szCs w:val="24"/>
        </w:rPr>
        <w:t>//预计算压缩函数中要用到的T[i]&lt;&lt;i的值</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std::</w:t>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uint32_t</w:t>
      </w:r>
      <w:r>
        <w:rPr>
          <w:rFonts w:hint="eastAsia" w:ascii="新宋体" w:hAnsi="新宋体" w:eastAsia="新宋体"/>
          <w:color w:val="000000"/>
          <w:sz w:val="19"/>
          <w:szCs w:val="24"/>
        </w:rPr>
        <w:t>&gt; hash_result(32, 0);</w:t>
      </w:r>
      <w:r>
        <w:rPr>
          <w:rFonts w:hint="eastAsia" w:ascii="新宋体" w:hAnsi="新宋体" w:eastAsia="新宋体"/>
          <w:color w:val="008000"/>
          <w:sz w:val="19"/>
          <w:szCs w:val="24"/>
        </w:rPr>
        <w:t>//（0，0，0，……，0）32个0，用来存放hash结果</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buffer[4] = { 0x01,0x03,0x4a,0x95 };</w:t>
      </w:r>
      <w:r>
        <w:rPr>
          <w:rFonts w:hint="eastAsia" w:ascii="新宋体" w:hAnsi="新宋体" w:eastAsia="新宋体"/>
          <w:color w:val="008000"/>
          <w:sz w:val="19"/>
          <w:szCs w:val="24"/>
        </w:rPr>
        <w:t>//要处理的明文</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unsigned</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 xml:space="preserve"> hash_output[32];</w:t>
      </w:r>
      <w:r>
        <w:rPr>
          <w:rFonts w:hint="eastAsia" w:ascii="新宋体" w:hAnsi="新宋体" w:eastAsia="新宋体"/>
          <w:color w:val="008000"/>
          <w:sz w:val="19"/>
          <w:szCs w:val="24"/>
        </w:rPr>
        <w:t>//存放结果的中间变量</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SM3::SM3_optimize(buffer, 4, hash_output);</w:t>
      </w:r>
      <w:r>
        <w:rPr>
          <w:rFonts w:hint="eastAsia" w:ascii="新宋体" w:hAnsi="新宋体" w:eastAsia="新宋体"/>
          <w:color w:val="008000"/>
          <w:sz w:val="19"/>
          <w:szCs w:val="24"/>
        </w:rPr>
        <w:t>//sm3的主函数，包括消息填充、扩展、压缩函数</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hash_result.assign(&amp;hash_output[0], &amp;hash_output[32]);</w:t>
      </w:r>
      <w:r>
        <w:rPr>
          <w:rFonts w:hint="eastAsia" w:ascii="新宋体" w:hAnsi="新宋体" w:eastAsia="新宋体"/>
          <w:color w:val="008000"/>
          <w:sz w:val="19"/>
          <w:szCs w:val="24"/>
        </w:rPr>
        <w:t>//要返回一个vector变量所以把值赋到hash_result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hash_result;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*Project5: Impl Merkle Tree following RFC6962</w:t>
      </w:r>
    </w:p>
    <w:p>
      <w:pPr>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一、</w:t>
      </w:r>
      <w:r>
        <w:rPr>
          <w:rFonts w:hint="eastAsia" w:ascii="宋体" w:hAnsi="宋体" w:eastAsia="宋体" w:cs="宋体"/>
        </w:rPr>
        <w:t>代码说明</w:t>
      </w:r>
    </w:p>
    <w:p>
      <w:pPr>
        <w:rPr>
          <w:rFonts w:hint="eastAsia" w:ascii="宋体" w:hAnsi="宋体" w:eastAsia="宋体" w:cs="宋体"/>
        </w:rPr>
      </w:pPr>
      <w:r>
        <w:rPr>
          <w:rFonts w:hint="eastAsia" w:ascii="宋体" w:hAnsi="宋体" w:eastAsia="宋体" w:cs="宋体"/>
        </w:rPr>
        <w:t>以sm3的散列模块为基础，用C++代码实现了默克尔树，可以手动输入数据，默克尔树叶节点会生成相应的哈希值，非叶节点会生成相应的联结哈希值。</w:t>
      </w:r>
    </w:p>
    <w:p>
      <w:pPr>
        <w:rPr>
          <w:rFonts w:hint="eastAsia" w:ascii="宋体" w:hAnsi="宋体" w:eastAsia="宋体" w:cs="宋体"/>
        </w:rPr>
      </w:pPr>
      <w:r>
        <w:rPr>
          <w:rFonts w:hint="eastAsia" w:ascii="宋体" w:hAnsi="宋体" w:eastAsia="宋体" w:cs="宋体"/>
        </w:rPr>
        <w:t>可以运行test.cpp对该模块的构建默克尔树功能进行简单测试。</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rPr>
        <w:t>#</w:t>
      </w:r>
      <w:r>
        <w:rPr>
          <w:rFonts w:hint="eastAsia" w:ascii="宋体" w:hAnsi="宋体" w:eastAsia="宋体" w:cs="宋体"/>
          <w:lang w:val="en-US" w:eastAsia="zh-CN"/>
        </w:rPr>
        <w:t>二、</w:t>
      </w:r>
      <w:r>
        <w:rPr>
          <w:rFonts w:hint="eastAsia" w:ascii="宋体" w:hAnsi="宋体" w:eastAsia="宋体" w:cs="宋体"/>
        </w:rPr>
        <w:t>运行指导</w:t>
      </w:r>
    </w:p>
    <w:p>
      <w:pPr>
        <w:rPr>
          <w:rFonts w:hint="eastAsia" w:ascii="宋体" w:hAnsi="宋体" w:eastAsia="宋体" w:cs="宋体"/>
        </w:rPr>
      </w:pPr>
      <w:r>
        <w:rPr>
          <w:rFonts w:hint="eastAsia" w:ascii="宋体" w:hAnsi="宋体" w:eastAsia="宋体" w:cs="宋体"/>
        </w:rPr>
        <w:t>将源码clone到本地运行main函数即可运行。</w:t>
      </w:r>
    </w:p>
    <w:p>
      <w:pPr>
        <w:rPr>
          <w:rFonts w:hint="eastAsia" w:ascii="宋体" w:hAnsi="宋体" w:eastAsia="宋体" w:cs="宋体"/>
        </w:rPr>
      </w:pPr>
    </w:p>
    <w:p>
      <w:pPr>
        <w:rPr>
          <w:rFonts w:hint="eastAsia" w:ascii="宋体" w:hAnsi="宋体" w:eastAsia="宋体" w:cs="宋体"/>
        </w:rPr>
      </w:pPr>
      <w:r>
        <w:rPr>
          <w:rFonts w:hint="eastAsia" w:ascii="宋体" w:hAnsi="宋体" w:eastAsia="宋体" w:cs="宋体"/>
          <w:lang w:val="en-US" w:eastAsia="zh-CN"/>
        </w:rPr>
        <w:t>#三、</w:t>
      </w:r>
      <w:r>
        <w:rPr>
          <w:rFonts w:hint="eastAsia" w:ascii="宋体" w:hAnsi="宋体" w:eastAsia="宋体" w:cs="宋体"/>
        </w:rPr>
        <w:t>软件环境：Visual Studio 20</w:t>
      </w: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val="en-US" w:eastAsia="zh-CN"/>
        </w:rPr>
        <w:t>#五、部分代码</w:t>
      </w:r>
    </w:p>
    <w:p>
      <w:pPr>
        <w:jc w:val="left"/>
        <w:rPr>
          <w:rFonts w:hint="eastAsia" w:ascii="新宋体" w:hAnsi="新宋体" w:eastAsia="新宋体"/>
          <w:color w:val="000000"/>
          <w:sz w:val="19"/>
          <w:szCs w:val="24"/>
        </w:rPr>
      </w:pPr>
      <w:r>
        <w:rPr>
          <w:rFonts w:hint="eastAsia" w:ascii="新宋体" w:hAnsi="新宋体" w:eastAsia="新宋体"/>
          <w:color w:val="008000"/>
          <w:sz w:val="19"/>
          <w:szCs w:val="24"/>
        </w:rPr>
        <w:t>//默克尔树类</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template</w:t>
      </w:r>
      <w:r>
        <w:rPr>
          <w:rFonts w:hint="eastAsia" w:ascii="新宋体" w:hAnsi="新宋体" w:eastAsia="新宋体"/>
          <w:color w:val="000000"/>
          <w:sz w:val="19"/>
          <w:szCs w:val="24"/>
        </w:rPr>
        <w:t>&lt;</w:t>
      </w: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w:t>
      </w:r>
      <w:r>
        <w:rPr>
          <w:rFonts w:hint="eastAsia" w:ascii="新宋体" w:hAnsi="新宋体" w:eastAsia="新宋体"/>
          <w:color w:val="000000"/>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class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MerkleTree</w:t>
      </w:r>
      <w:r>
        <w:rPr>
          <w:rFonts w:hint="eastAsia" w:ascii="新宋体" w:hAnsi="新宋体" w:eastAsia="新宋体"/>
          <w:color w:val="000000"/>
          <w:sz w:val="19"/>
          <w:szCs w:val="24"/>
        </w:rPr>
        <w:t xml:space="preserve"> {</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private</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MerkleTreeNode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&gt;* root;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//构造函数</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MerkleTree()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root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"Now start to construct the MerkleTree"</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CreateNode(root);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//析构函数</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~MerkleTree()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root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//前序构建默克尔树</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CreateNode(</w:t>
      </w:r>
      <w:r>
        <w:rPr>
          <w:rFonts w:hint="eastAsia" w:ascii="新宋体" w:hAnsi="新宋体" w:eastAsia="新宋体"/>
          <w:color w:val="2B91AF"/>
          <w:sz w:val="19"/>
          <w:szCs w:val="24"/>
        </w:rPr>
        <w:t>MerkleTreeNode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&gt;*&amp;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"Please enter value or '#' to stop:"</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 value;</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cin &gt;&gt; value;</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treeNode</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MerkleTreeNode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&gt;(value);</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(value == </w:t>
      </w:r>
      <w:r>
        <w:rPr>
          <w:rFonts w:hint="eastAsia" w:ascii="新宋体" w:hAnsi="新宋体" w:eastAsia="新宋体"/>
          <w:color w:val="A31515"/>
          <w:sz w:val="19"/>
          <w:szCs w:val="24"/>
        </w:rPr>
        <w:t>"#"</w:t>
      </w:r>
      <w:r>
        <w:rPr>
          <w:rFonts w:hint="eastAsia" w:ascii="新宋体" w:hAnsi="新宋体" w:eastAsia="新宋体"/>
          <w:color w:val="000000"/>
          <w:sz w:val="19"/>
          <w:szCs w:val="24"/>
        </w:rPr>
        <w: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delete</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treeNode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NULL</w:t>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CreateNode(</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-&gt;leftchild);</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CreateNode(</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-&gt;rightchild);</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8000"/>
          <w:sz w:val="19"/>
          <w:szCs w:val="24"/>
        </w:rPr>
        <w:t>//如果不是叶子结点，则对左右两个字结点做联合哈希</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xml:space="preserve">-&gt;leftchild != </w:t>
      </w:r>
      <w:r>
        <w:rPr>
          <w:rFonts w:hint="eastAsia" w:ascii="新宋体" w:hAnsi="新宋体" w:eastAsia="新宋体"/>
          <w:color w:val="6F008A"/>
          <w:sz w:val="19"/>
          <w:szCs w:val="24"/>
        </w:rPr>
        <w:t>NULL</w:t>
      </w:r>
      <w:r>
        <w:rPr>
          <w:rFonts w:hint="eastAsia" w:ascii="新宋体" w:hAnsi="新宋体" w:eastAsia="新宋体"/>
          <w:color w:val="000000"/>
          <w:sz w:val="19"/>
          <w:szCs w:val="24"/>
        </w:rPr>
        <w:t xml:space="preserve"> &amp;&amp;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xml:space="preserve">-&gt;rightchild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-&gt;data = iteration(padding(</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xml:space="preserve">-&gt;leftchild-&gt;data +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-&gt;rightchild-&gt;data));</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//取根节点</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MerkleTreeNode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&gt;* getRoot()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root;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//递归前序遍历</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PreOrder(</w:t>
      </w:r>
      <w:r>
        <w:rPr>
          <w:rFonts w:hint="eastAsia" w:ascii="新宋体" w:hAnsi="新宋体" w:eastAsia="新宋体"/>
          <w:color w:val="2B91AF"/>
          <w:sz w:val="19"/>
          <w:szCs w:val="24"/>
        </w:rPr>
        <w:t>MerkleTreeNode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-&gt;VisitNode();</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PreOrder(</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-&gt;getLeft());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PreOrder(</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-&gt;getRight());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//递归中序遍历</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InOrder(</w:t>
      </w:r>
      <w:r>
        <w:rPr>
          <w:rFonts w:hint="eastAsia" w:ascii="新宋体" w:hAnsi="新宋体" w:eastAsia="新宋体"/>
          <w:color w:val="2B91AF"/>
          <w:sz w:val="19"/>
          <w:szCs w:val="24"/>
        </w:rPr>
        <w:t>MerkleTreeNode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InOrder(</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-&gt;getLeft());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-&gt;VisitNode();</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InOrder(</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-&gt;getRight());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8000"/>
          <w:sz w:val="19"/>
          <w:szCs w:val="24"/>
        </w:rPr>
        <w:t>//递归后序遍历</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PostOrder(</w:t>
      </w:r>
      <w:r>
        <w:rPr>
          <w:rFonts w:hint="eastAsia" w:ascii="新宋体" w:hAnsi="新宋体" w:eastAsia="新宋体"/>
          <w:color w:val="2B91AF"/>
          <w:sz w:val="19"/>
          <w:szCs w:val="24"/>
        </w:rPr>
        <w:t>MerkleTreeNode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 xml:space="preserve"> != </w:t>
      </w:r>
      <w:r>
        <w:rPr>
          <w:rFonts w:hint="eastAsia" w:ascii="新宋体" w:hAnsi="新宋体" w:eastAsia="新宋体"/>
          <w:color w:val="6F008A"/>
          <w:sz w:val="19"/>
          <w:szCs w:val="24"/>
        </w:rPr>
        <w:t>NULL</w:t>
      </w:r>
      <w:r>
        <w:rPr>
          <w:rFonts w:hint="eastAsia" w:ascii="新宋体" w:hAnsi="新宋体" w:eastAsia="新宋体"/>
          <w:color w:val="000000"/>
          <w:sz w:val="19"/>
          <w:szCs w:val="24"/>
        </w:rPr>
        <w:t>) {</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PostOrder(</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-&gt;getLeft());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PostOrder(</w:t>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-&gt;getRight());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808080"/>
          <w:sz w:val="19"/>
          <w:szCs w:val="24"/>
        </w:rPr>
        <w:t>treeNode</w:t>
      </w:r>
      <w:r>
        <w:rPr>
          <w:rFonts w:hint="eastAsia" w:ascii="新宋体" w:hAnsi="新宋体" w:eastAsia="新宋体"/>
          <w:color w:val="000000"/>
          <w:sz w:val="19"/>
          <w:szCs w:val="24"/>
        </w:rPr>
        <w:t>-&gt;VisitNode();</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*Project6: impl this protocol with actual network communication</w:t>
      </w:r>
    </w:p>
    <w:p>
      <w:pPr>
        <w:jc w:val="left"/>
        <w:rPr>
          <w:rFonts w:ascii="Arial" w:hAnsi="Arial" w:eastAsia="宋体" w:cs="Arial"/>
          <w:i w:val="0"/>
          <w:iCs w:val="0"/>
          <w:caps w:val="0"/>
          <w:color w:val="333333"/>
          <w:spacing w:val="0"/>
          <w:sz w:val="20"/>
          <w:szCs w:val="20"/>
          <w:shd w:val="clear" w:fill="FFFFFF"/>
        </w:rPr>
      </w:pPr>
      <w:r>
        <w:rPr>
          <w:rFonts w:ascii="Arial" w:hAnsi="Arial" w:eastAsia="宋体" w:cs="Arial"/>
          <w:i w:val="0"/>
          <w:iCs w:val="0"/>
          <w:caps w:val="0"/>
          <w:color w:val="333333"/>
          <w:spacing w:val="0"/>
          <w:sz w:val="20"/>
          <w:szCs w:val="20"/>
          <w:shd w:val="clear" w:fill="FFFFFF"/>
        </w:rPr>
        <w:t>用实际的网络通信实现该协议</w:t>
      </w:r>
    </w:p>
    <w:p>
      <w:pPr>
        <w:jc w:val="left"/>
        <w:rPr>
          <w:rFonts w:hint="eastAsia" w:ascii="Arial" w:hAnsi="Arial" w:eastAsia="宋体" w:cs="Arial"/>
          <w:i w:val="0"/>
          <w:iCs w:val="0"/>
          <w:caps w:val="0"/>
          <w:color w:val="333333"/>
          <w:spacing w:val="0"/>
          <w:sz w:val="20"/>
          <w:szCs w:val="20"/>
          <w:shd w:val="clear" w:fill="FFFFFF"/>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*Project7: Try to Implement this scheme</w:t>
      </w:r>
    </w:p>
    <w:p>
      <w:pPr>
        <w:jc w:val="left"/>
        <w:rPr>
          <w:rFonts w:ascii="Arial" w:hAnsi="Arial" w:eastAsia="宋体" w:cs="Arial"/>
          <w:i w:val="0"/>
          <w:iCs w:val="0"/>
          <w:caps w:val="0"/>
          <w:color w:val="333333"/>
          <w:spacing w:val="0"/>
          <w:sz w:val="20"/>
          <w:szCs w:val="20"/>
          <w:shd w:val="clear" w:fill="FFFFFF"/>
        </w:rPr>
      </w:pPr>
      <w:r>
        <w:rPr>
          <w:rFonts w:ascii="Arial" w:hAnsi="Arial" w:eastAsia="宋体" w:cs="Arial"/>
          <w:i w:val="0"/>
          <w:iCs w:val="0"/>
          <w:caps w:val="0"/>
          <w:color w:val="333333"/>
          <w:spacing w:val="0"/>
          <w:sz w:val="20"/>
          <w:szCs w:val="20"/>
          <w:shd w:val="clear" w:fill="FFFFFF"/>
        </w:rPr>
        <w:t>试图实施这个计划</w:t>
      </w:r>
    </w:p>
    <w:p>
      <w:pPr>
        <w:jc w:val="left"/>
        <w:rPr>
          <w:rFonts w:hint="eastAsia" w:ascii="Arial" w:hAnsi="Arial" w:eastAsia="宋体" w:cs="Arial"/>
          <w:i w:val="0"/>
          <w:iCs w:val="0"/>
          <w:caps w:val="0"/>
          <w:color w:val="333333"/>
          <w:spacing w:val="0"/>
          <w:sz w:val="20"/>
          <w:szCs w:val="20"/>
          <w:shd w:val="clear" w:fill="FFFFFF"/>
          <w:lang w:val="en-US" w:eastAsia="zh-CN"/>
        </w:rPr>
      </w:pPr>
    </w:p>
    <w:p>
      <w:pPr>
        <w:jc w:val="left"/>
        <w:rPr>
          <w:rFonts w:hint="eastAsia" w:asciiTheme="majorEastAsia" w:hAnsiTheme="majorEastAsia" w:eastAsiaTheme="majorEastAsia" w:cstheme="majorEastAsia"/>
          <w:lang w:val="en-US" w:eastAsia="zh-CN"/>
        </w:rPr>
      </w:pPr>
      <w:r>
        <w:rPr>
          <w:rFonts w:hint="eastAsia" w:ascii="宋体" w:hAnsi="宋体" w:eastAsia="宋体" w:cs="宋体"/>
          <w:b/>
          <w:bCs/>
          <w:sz w:val="28"/>
          <w:szCs w:val="28"/>
          <w:lang w:val="en-US" w:eastAsia="zh-CN"/>
        </w:rPr>
        <w:t>*Project8: AES impl with ARM instruction</w:t>
      </w:r>
      <w:r>
        <w:rPr>
          <w:rFonts w:ascii="宋体" w:hAnsi="宋体" w:eastAsia="宋体" w:cs="宋体"/>
          <w:sz w:val="24"/>
          <w:szCs w:val="24"/>
        </w:rPr>
        <w:br w:type="textWrapping"/>
      </w:r>
      <w:r>
        <w:rPr>
          <w:rFonts w:hint="eastAsia" w:asciiTheme="majorEastAsia" w:hAnsiTheme="majorEastAsia" w:eastAsiaTheme="majorEastAsia" w:cstheme="majorEastAsia"/>
        </w:rPr>
        <w:t>.section .data</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.align 4</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key: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.word 0x2B7E1516, 0x28AED2A6, 0xABF71588, 0x09CF4F3C</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text:</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.word 0x3243F6A8, 0x885A308D, 0x313198A2, 0xE0370734</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.section .text</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.global _start</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_start:</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Load key into registers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r0, =key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r1, [r0]       @ r1 = key[0]</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r2, [r0, #4]   @ r2 = key[1]</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r3, [r0, #8]   @ r3 = key[2]</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r4, [r0, #12]  @ r4 = key[3]</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Load text into registers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r0, =text</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r5, [r0]       @ r5 = text[0]</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r6, [r0, #4]   @ r6 = text[1]</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r7, [r0, #8]   @ r7 = text[2]</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r8, [r0, #12]  @ r8 = text[3]</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Round 0 -- Add Round Key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ADD r5, r5, r1    @ r5 ^= r1</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ADD r6, r6, r2    @ r6 ^= r2</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ADD r7, r7, r3    @ r7 ^= r3</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ADD r8, r8, r4    @ r8 ^= r4</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mov r9, #10       @ r9 = 10 (number of rounds)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mov r10, #1       @ round counter</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round_loop:</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SubBytes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bl sub_bytes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ShiftRows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bl shift_rows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MixColumns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bl mix_columns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AddRoundKey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bl add_round_key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Check if this is the last round</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cmp r10, r9</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beq end_encryption</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Update round counter</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add r10, r10, #1</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 round_loop</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end_encryption:</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Store the result back</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LDR r0, =text</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STR r5, [r0]</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STR r6, [r0, #4]</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STR r7, [r0, #8]</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STR r8, [r0, #12]</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Terminate the program</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MOV r7, #1</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SWI 0x11</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sub_bytes: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Implement SubBytes logic here</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(omitted for brevity)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bx lr</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shift_rows: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Implement ShiftRows logic here</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(omitted for brevity)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bx lr</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mix_columns:</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Implement MixColumns logic here</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(omitted for brevity)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bx lr</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add_round_key: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Implement AddRoundKey logic here</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 (omitted for brevity)</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    bx lr</w:t>
      </w:r>
      <w:r>
        <w:rPr>
          <w:rFonts w:hint="eastAsia" w:asciiTheme="majorEastAsia" w:hAnsiTheme="majorEastAsia" w:eastAsiaTheme="majorEastAsia" w:cstheme="majorEastAsia"/>
        </w:rPr>
        <w:br w:type="textWrapping"/>
      </w:r>
      <w:r>
        <w:rPr>
          <w:rFonts w:hint="eastAsia" w:asciiTheme="majorEastAsia" w:hAnsiTheme="majorEastAsia" w:eastAsiaTheme="majorEastAsia" w:cstheme="majorEastAsia"/>
        </w:rPr>
        <w:t>.end</w:t>
      </w: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*Project9: AES / SM4 software implementation</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Feistel 网络和 SP 网络是分组密码设计中的两种不同的整体结构类型，也是使用最 多的结构类型。AES 使用的是 SP 网络。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Feistel 网络（又称 Feistel 结构）把某一函数（通常称为 F 函数，又称轮函数）转化为一个置换。由于是 Horst Feistel 在设计分组密码时发明的，所以用了这位发明者的名字，并且因为 DES 的使用而流行。 当前世界上著名密码中还有 Twofish、 MARS、 FEAL、 GOST、LOKI、E2 、Blowfish、Camellia 和 RC6 等是采用 Feistel 结构的。 （Feistel 结 构还分平衡 Feistel 和非平衡 Feistel，这里只讨论平衡 Feistel。 ） 对于一个分组长度为 2n bits 的 r 轮 Feistel 型分组密码，其加密过程如下：</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Step1：给定明文 X ，记 X = L0 R0 ，其中 L0 是 X 的左边 n bits， R0 是 X 的右边 n bits。</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Step2：进行 r 轮循环运算。根据下列规则计算 Li Ri ， 1 ≤ i ≤ r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Li = Ri ?1 Ri = Li ?1 ⊕ F ( Ri ?1 , K i )</w:t>
      </w:r>
      <w:r>
        <w:rPr>
          <w:rFonts w:hint="eastAsia" w:ascii="宋体" w:hAnsi="宋体" w:cs="宋体"/>
          <w:b w:val="0"/>
          <w:bCs w:val="0"/>
          <w:sz w:val="21"/>
          <w:szCs w:val="21"/>
          <w:lang w:val="en-US" w:eastAsia="zh-CN"/>
        </w:rPr>
        <w:t>，</w:t>
      </w:r>
      <w:r>
        <w:rPr>
          <w:rFonts w:hint="eastAsia" w:ascii="宋体" w:hAnsi="宋体" w:eastAsia="宋体" w:cs="宋体"/>
          <w:b w:val="0"/>
          <w:bCs w:val="0"/>
          <w:sz w:val="21"/>
          <w:szCs w:val="21"/>
          <w:lang w:val="en-US" w:eastAsia="zh-CN"/>
        </w:rPr>
        <w:t>这里， F : F2n × F2N → F264 是轮函数， K 1 ,L K r 是由种子密钥 K 生成的子密钥， N 为 子密钥的长度。</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Step3：输出密文 C = Rr Lr</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在加密的最后一轮，为了使算法同时用于加密盒解密，略去“左右交换” 。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SP 网络（又称 SP 结构，Substitution &amp; Permutation Net，SPN）是 Feistel 网络的一种推广，Rijndael、SAFER 和 SHARK 等著名密码算法都采用此结构。 在这种密码结构中，每轮的输入首先经过一个由子密钥控制的可逆函数 S，然后再 被作用于一个置换（或一个可逆的线性变换）P。S 被称为混淆层，主要起混淆的作用；P 被称为扩散层，主要起扩散的作用。</w:t>
      </w: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*Project10:report on the application of this deduce technique in Ethereum with ECDSA</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#一、实验内容</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主要完成了以下4个task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1. Leaking k leads to leaking of d (k的泄露会导致泄露d)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2. Reusing k leads to leaking of d (对不同的消息使用相同的k进行签名会泄露d)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3. Two users, using k leads to leaking of d, that is they can deduce each other's d (两个不同的user使用相同的k,可以相互推测对方的私钥d)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4. Malleability, e.g. (r,s) and (r,-s) are both valid signatures (验证(r,s) and (r,-s)均为合法签名)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其中1和2还分别根据推测得到的d值进行了消息的伪造并成功通过验签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#二、文件内容</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1. ECDSA.py:包含了ECDSA密钥生成、签名、验签算法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 pitfalls.py:完成4个task</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#三、攻击原理</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1. Leaking k leads to leaking of d (k的泄露会导致泄露d)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由签名算法中s = k^(-1) * (e + dr) mod n 推得 d = (s * k - e) / r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 Reusing k leads to leaking of d (对不同的消息使用相同的k进行签名会泄露d)</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s1 = k^(-1) * (e1 + dr) mod n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s2 = k^(-1) * (e2 + dr) mod n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推得 s1/s2 = (e1 + dr) / (e2 + dr)  即 d = (（e1 - e2）* s2 / (s1 - s2) - e2) * r^(-1) mod n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3. Two users, using k leads to leaking of d, that is they can deduce each other's d (两个不同的user使用相同的k,可以相互推测对方的私钥d)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两个不同的user使用相同的k:此类情况下相当于leaking k,所以可以相互推测对方的私钥d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4. Malleability, e.g. (r,s) and (r,-s) are both valid signatures (验证(r,s) and (r,-s)均为合法签名)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首先生成签名(r, s),然后使用验签算法验证(r, -s)是否是合法签名   </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#四、代码摘要</w:t>
      </w:r>
    </w:p>
    <w:p>
      <w:pPr>
        <w:jc w:val="left"/>
      </w:pPr>
      <w:r>
        <w:drawing>
          <wp:inline distT="0" distB="0" distL="0" distR="0">
            <wp:extent cx="5454650" cy="2127250"/>
            <wp:effectExtent l="0" t="0" r="6350" b="6350"/>
            <wp:docPr id="1033" name="图片 2"/>
            <wp:cNvGraphicFramePr/>
            <a:graphic xmlns:a="http://schemas.openxmlformats.org/drawingml/2006/main">
              <a:graphicData uri="http://schemas.openxmlformats.org/drawingml/2006/picture">
                <pic:pic xmlns:pic="http://schemas.openxmlformats.org/drawingml/2006/picture">
                  <pic:nvPicPr>
                    <pic:cNvPr id="1033" name="图片 2"/>
                    <pic:cNvPicPr/>
                  </pic:nvPicPr>
                  <pic:blipFill>
                    <a:blip r:embed="rId13" cstate="print"/>
                    <a:srcRect/>
                    <a:stretch>
                      <a:fillRect/>
                    </a:stretch>
                  </pic:blipFill>
                  <pic:spPr>
                    <a:xfrm>
                      <a:off x="0" y="0"/>
                      <a:ext cx="5454650" cy="2127250"/>
                    </a:xfrm>
                    <a:prstGeom prst="rect">
                      <a:avLst/>
                    </a:prstGeom>
                    <a:ln>
                      <a:noFill/>
                    </a:ln>
                  </pic:spPr>
                </pic:pic>
              </a:graphicData>
            </a:graphic>
          </wp:inline>
        </w:drawing>
      </w:r>
    </w:p>
    <w:p>
      <w:pPr>
        <w:jc w:val="left"/>
        <w:rPr>
          <w:rFonts w:hint="default"/>
          <w:lang w:val="en-US" w:eastAsia="zh-CN"/>
        </w:rPr>
      </w:pPr>
      <w:r>
        <w:drawing>
          <wp:inline distT="0" distB="0" distL="0" distR="0">
            <wp:extent cx="5607050" cy="1967865"/>
            <wp:effectExtent l="0" t="0" r="6350" b="0"/>
            <wp:docPr id="1034" name="图片 3"/>
            <wp:cNvGraphicFramePr/>
            <a:graphic xmlns:a="http://schemas.openxmlformats.org/drawingml/2006/main">
              <a:graphicData uri="http://schemas.openxmlformats.org/drawingml/2006/picture">
                <pic:pic xmlns:pic="http://schemas.openxmlformats.org/drawingml/2006/picture">
                  <pic:nvPicPr>
                    <pic:cNvPr id="1034" name="图片 3"/>
                    <pic:cNvPicPr/>
                  </pic:nvPicPr>
                  <pic:blipFill>
                    <a:blip r:embed="rId14" cstate="print"/>
                    <a:srcRect/>
                    <a:stretch>
                      <a:fillRect/>
                    </a:stretch>
                  </pic:blipFill>
                  <pic:spPr>
                    <a:xfrm>
                      <a:off x="0" y="0"/>
                      <a:ext cx="5607050" cy="1968499"/>
                    </a:xfrm>
                    <a:prstGeom prst="rect">
                      <a:avLst/>
                    </a:prstGeom>
                    <a:ln>
                      <a:noFill/>
                    </a:ln>
                  </pic:spPr>
                </pic:pic>
              </a:graphicData>
            </a:graphic>
          </wp:inline>
        </w:drawing>
      </w:r>
    </w:p>
    <w:p>
      <w:pPr>
        <w:jc w:val="left"/>
      </w:pPr>
      <w:r>
        <w:drawing>
          <wp:inline distT="0" distB="0" distL="0" distR="0">
            <wp:extent cx="4813300" cy="4845050"/>
            <wp:effectExtent l="0" t="0" r="0" b="6350"/>
            <wp:docPr id="1035" name="图片 4"/>
            <wp:cNvGraphicFramePr/>
            <a:graphic xmlns:a="http://schemas.openxmlformats.org/drawingml/2006/main">
              <a:graphicData uri="http://schemas.openxmlformats.org/drawingml/2006/picture">
                <pic:pic xmlns:pic="http://schemas.openxmlformats.org/drawingml/2006/picture">
                  <pic:nvPicPr>
                    <pic:cNvPr id="1035" name="图片 4"/>
                    <pic:cNvPicPr/>
                  </pic:nvPicPr>
                  <pic:blipFill>
                    <a:blip r:embed="rId15" cstate="print"/>
                    <a:srcRect/>
                    <a:stretch>
                      <a:fillRect/>
                    </a:stretch>
                  </pic:blipFill>
                  <pic:spPr>
                    <a:xfrm>
                      <a:off x="0" y="0"/>
                      <a:ext cx="4813300" cy="4845050"/>
                    </a:xfrm>
                    <a:prstGeom prst="rect">
                      <a:avLst/>
                    </a:prstGeom>
                    <a:ln>
                      <a:noFill/>
                    </a:ln>
                  </pic:spPr>
                </pic:pic>
              </a:graphicData>
            </a:graphic>
          </wp:inline>
        </w:drawing>
      </w:r>
    </w:p>
    <w:p>
      <w:pPr>
        <w:jc w:val="left"/>
        <w:rPr>
          <w:rFonts w:hint="eastAsia"/>
          <w:lang w:val="en-US" w:eastAsia="zh-CN"/>
        </w:rPr>
      </w:pPr>
      <w:r>
        <w:rPr>
          <w:rFonts w:hint="eastAsia"/>
          <w:lang w:val="en-US" w:eastAsia="zh-CN"/>
        </w:rPr>
        <w:t>#五、运行结果？</w:t>
      </w:r>
    </w:p>
    <w:p>
      <w:pPr>
        <w:jc w:val="left"/>
      </w:pPr>
      <w:r>
        <w:drawing>
          <wp:inline distT="0" distB="0" distL="0" distR="0">
            <wp:extent cx="5149850" cy="2082165"/>
            <wp:effectExtent l="0" t="0" r="6350" b="0"/>
            <wp:docPr id="1036" name="图片 3"/>
            <wp:cNvGraphicFramePr/>
            <a:graphic xmlns:a="http://schemas.openxmlformats.org/drawingml/2006/main">
              <a:graphicData uri="http://schemas.openxmlformats.org/drawingml/2006/picture">
                <pic:pic xmlns:pic="http://schemas.openxmlformats.org/drawingml/2006/picture">
                  <pic:nvPicPr>
                    <pic:cNvPr id="1036" name="图片 3"/>
                    <pic:cNvPicPr/>
                  </pic:nvPicPr>
                  <pic:blipFill>
                    <a:blip r:embed="rId16" cstate="print"/>
                    <a:srcRect/>
                    <a:stretch>
                      <a:fillRect/>
                    </a:stretch>
                  </pic:blipFill>
                  <pic:spPr>
                    <a:xfrm>
                      <a:off x="0" y="0"/>
                      <a:ext cx="5149850" cy="2082799"/>
                    </a:xfrm>
                    <a:prstGeom prst="rect">
                      <a:avLst/>
                    </a:prstGeom>
                    <a:ln>
                      <a:noFill/>
                    </a:ln>
                  </pic:spPr>
                </pic:pic>
              </a:graphicData>
            </a:graphic>
          </wp:inline>
        </w:drawing>
      </w:r>
    </w:p>
    <w:p>
      <w:pPr>
        <w:jc w:val="left"/>
      </w:pPr>
    </w:p>
    <w:p>
      <w:pPr>
        <w:jc w:val="left"/>
      </w:pPr>
    </w:p>
    <w:p>
      <w:pPr>
        <w:jc w:val="left"/>
      </w:pPr>
    </w:p>
    <w:p>
      <w:pPr>
        <w:jc w:val="left"/>
      </w:pPr>
    </w:p>
    <w:p>
      <w:pPr>
        <w:jc w:val="left"/>
      </w:pPr>
    </w:p>
    <w:p>
      <w:pPr>
        <w:jc w:val="left"/>
      </w:pPr>
    </w:p>
    <w:p>
      <w:pPr>
        <w:jc w:val="left"/>
        <w:rPr>
          <w:rFonts w:hint="default"/>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*Project11: impl sm2 with RFC6979</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#一、实验内容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本code实现sm2的加解密算法以及签名验签算法  </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#二、实现原理</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按照ppt所给出的SM2 Parameters、SM2 Signature Algorithm、SM2 Verify Algorithm、SM2 Encryption、SM2 Decryption进行实现</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#三、代码摘要</w:t>
      </w:r>
    </w:p>
    <w:p>
      <w:pPr>
        <w:jc w:val="left"/>
      </w:pPr>
      <w:r>
        <w:drawing>
          <wp:inline distT="0" distB="0" distL="0" distR="0">
            <wp:extent cx="5318760" cy="2762250"/>
            <wp:effectExtent l="0" t="0" r="2540" b="6350"/>
            <wp:docPr id="1037" name="图片 7"/>
            <wp:cNvGraphicFramePr/>
            <a:graphic xmlns:a="http://schemas.openxmlformats.org/drawingml/2006/main">
              <a:graphicData uri="http://schemas.openxmlformats.org/drawingml/2006/picture">
                <pic:pic xmlns:pic="http://schemas.openxmlformats.org/drawingml/2006/picture">
                  <pic:nvPicPr>
                    <pic:cNvPr id="1037" name="图片 7"/>
                    <pic:cNvPicPr/>
                  </pic:nvPicPr>
                  <pic:blipFill>
                    <a:blip r:embed="rId17" cstate="print"/>
                    <a:srcRect/>
                    <a:stretch>
                      <a:fillRect/>
                    </a:stretch>
                  </pic:blipFill>
                  <pic:spPr>
                    <a:xfrm>
                      <a:off x="0" y="0"/>
                      <a:ext cx="5318760" cy="2762250"/>
                    </a:xfrm>
                    <a:prstGeom prst="rect">
                      <a:avLst/>
                    </a:prstGeom>
                    <a:ln>
                      <a:noFill/>
                    </a:ln>
                  </pic:spPr>
                </pic:pic>
              </a:graphicData>
            </a:graphic>
          </wp:inline>
        </w:drawing>
      </w:r>
    </w:p>
    <w:p>
      <w:pPr>
        <w:jc w:val="left"/>
      </w:pPr>
      <w:r>
        <w:drawing>
          <wp:inline distT="0" distB="0" distL="0" distR="0">
            <wp:extent cx="5759450" cy="3999230"/>
            <wp:effectExtent l="0" t="0" r="6350" b="1270"/>
            <wp:docPr id="1038" name="图片 8"/>
            <wp:cNvGraphicFramePr/>
            <a:graphic xmlns:a="http://schemas.openxmlformats.org/drawingml/2006/main">
              <a:graphicData uri="http://schemas.openxmlformats.org/drawingml/2006/picture">
                <pic:pic xmlns:pic="http://schemas.openxmlformats.org/drawingml/2006/picture">
                  <pic:nvPicPr>
                    <pic:cNvPr id="1038" name="图片 8"/>
                    <pic:cNvPicPr/>
                  </pic:nvPicPr>
                  <pic:blipFill>
                    <a:blip r:embed="rId18" cstate="print"/>
                    <a:srcRect/>
                    <a:stretch>
                      <a:fillRect/>
                    </a:stretch>
                  </pic:blipFill>
                  <pic:spPr>
                    <a:xfrm>
                      <a:off x="0" y="0"/>
                      <a:ext cx="5759450" cy="3999230"/>
                    </a:xfrm>
                    <a:prstGeom prst="rect">
                      <a:avLst/>
                    </a:prstGeom>
                    <a:ln>
                      <a:noFill/>
                    </a:ln>
                  </pic:spPr>
                </pic:pic>
              </a:graphicData>
            </a:graphic>
          </wp:inline>
        </w:drawing>
      </w:r>
    </w:p>
    <w:p>
      <w:pPr>
        <w:jc w:val="left"/>
      </w:pPr>
      <w:r>
        <w:drawing>
          <wp:inline distT="0" distB="0" distL="0" distR="0">
            <wp:extent cx="6023610" cy="1948180"/>
            <wp:effectExtent l="0" t="0" r="8890" b="7620"/>
            <wp:docPr id="1039" name="图片 10"/>
            <wp:cNvGraphicFramePr/>
            <a:graphic xmlns:a="http://schemas.openxmlformats.org/drawingml/2006/main">
              <a:graphicData uri="http://schemas.openxmlformats.org/drawingml/2006/picture">
                <pic:pic xmlns:pic="http://schemas.openxmlformats.org/drawingml/2006/picture">
                  <pic:nvPicPr>
                    <pic:cNvPr id="1039" name="图片 10"/>
                    <pic:cNvPicPr/>
                  </pic:nvPicPr>
                  <pic:blipFill>
                    <a:blip r:embed="rId19" cstate="print"/>
                    <a:srcRect/>
                    <a:stretch>
                      <a:fillRect/>
                    </a:stretch>
                  </pic:blipFill>
                  <pic:spPr>
                    <a:xfrm>
                      <a:off x="0" y="0"/>
                      <a:ext cx="6023610" cy="1948180"/>
                    </a:xfrm>
                    <a:prstGeom prst="rect">
                      <a:avLst/>
                    </a:prstGeom>
                    <a:ln>
                      <a:noFill/>
                    </a:ln>
                  </pic:spPr>
                </pic:pic>
              </a:graphicData>
            </a:graphic>
          </wp:inline>
        </w:drawing>
      </w:r>
    </w:p>
    <w:p>
      <w:pPr>
        <w:jc w:val="left"/>
      </w:pPr>
      <w:r>
        <w:drawing>
          <wp:inline distT="0" distB="0" distL="0" distR="0">
            <wp:extent cx="6003290" cy="2750185"/>
            <wp:effectExtent l="0" t="0" r="3810" b="5715"/>
            <wp:docPr id="1040" name="图片 11"/>
            <wp:cNvGraphicFramePr/>
            <a:graphic xmlns:a="http://schemas.openxmlformats.org/drawingml/2006/main">
              <a:graphicData uri="http://schemas.openxmlformats.org/drawingml/2006/picture">
                <pic:pic xmlns:pic="http://schemas.openxmlformats.org/drawingml/2006/picture">
                  <pic:nvPicPr>
                    <pic:cNvPr id="1040" name="图片 11"/>
                    <pic:cNvPicPr/>
                  </pic:nvPicPr>
                  <pic:blipFill>
                    <a:blip r:embed="rId20" cstate="print"/>
                    <a:srcRect/>
                    <a:stretch>
                      <a:fillRect/>
                    </a:stretch>
                  </pic:blipFill>
                  <pic:spPr>
                    <a:xfrm>
                      <a:off x="0" y="0"/>
                      <a:ext cx="6003290" cy="2750185"/>
                    </a:xfrm>
                    <a:prstGeom prst="rect">
                      <a:avLst/>
                    </a:prstGeom>
                    <a:ln>
                      <a:noFill/>
                    </a:ln>
                  </pic:spPr>
                </pic:pic>
              </a:graphicData>
            </a:graphic>
          </wp:inline>
        </w:drawing>
      </w:r>
    </w:p>
    <w:p>
      <w:pPr>
        <w:jc w:val="left"/>
        <w:rPr>
          <w:rFonts w:hint="eastAsia"/>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#四、运行结果</w:t>
      </w:r>
    </w:p>
    <w:p>
      <w:pPr>
        <w:jc w:val="left"/>
      </w:pPr>
      <w:r>
        <w:drawing>
          <wp:inline distT="0" distB="0" distL="114300" distR="114300">
            <wp:extent cx="6184900" cy="2078990"/>
            <wp:effectExtent l="0" t="0" r="0"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1"/>
                    <a:stretch>
                      <a:fillRect/>
                    </a:stretch>
                  </pic:blipFill>
                  <pic:spPr>
                    <a:xfrm>
                      <a:off x="0" y="0"/>
                      <a:ext cx="6184900" cy="2078990"/>
                    </a:xfrm>
                    <a:prstGeom prst="rect">
                      <a:avLst/>
                    </a:prstGeom>
                    <a:noFill/>
                    <a:ln>
                      <a:noFill/>
                    </a:ln>
                  </pic:spPr>
                </pic:pic>
              </a:graphicData>
            </a:graphic>
          </wp:inline>
        </w:drawing>
      </w:r>
    </w:p>
    <w:p>
      <w:pPr>
        <w:jc w:val="left"/>
      </w:pPr>
      <w:r>
        <w:drawing>
          <wp:inline distT="0" distB="0" distL="114300" distR="114300">
            <wp:extent cx="5568950" cy="38100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5568950" cy="381000"/>
                    </a:xfrm>
                    <a:prstGeom prst="rect">
                      <a:avLst/>
                    </a:prstGeom>
                    <a:noFill/>
                    <a:ln>
                      <a:noFill/>
                    </a:ln>
                  </pic:spPr>
                </pic:pic>
              </a:graphicData>
            </a:graphic>
          </wp:inline>
        </w:drawing>
      </w:r>
      <w:r>
        <w:drawing>
          <wp:inline distT="0" distB="0" distL="114300" distR="114300">
            <wp:extent cx="6188075" cy="726440"/>
            <wp:effectExtent l="0" t="0" r="9525" b="1016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3"/>
                    <a:stretch>
                      <a:fillRect/>
                    </a:stretch>
                  </pic:blipFill>
                  <pic:spPr>
                    <a:xfrm>
                      <a:off x="0" y="0"/>
                      <a:ext cx="6188075" cy="726440"/>
                    </a:xfrm>
                    <a:prstGeom prst="rect">
                      <a:avLst/>
                    </a:prstGeom>
                    <a:noFill/>
                    <a:ln>
                      <a:noFill/>
                    </a:ln>
                  </pic:spPr>
                </pic:pic>
              </a:graphicData>
            </a:graphic>
          </wp:inline>
        </w:drawing>
      </w:r>
    </w:p>
    <w:p>
      <w:pPr>
        <w:jc w:val="left"/>
        <w:rPr>
          <w:rFonts w:hint="eastAsia"/>
          <w:lang w:val="en-US" w:eastAsia="zh-CN"/>
        </w:rPr>
      </w:pPr>
      <w:bookmarkStart w:id="2" w:name="_GoBack"/>
      <w:bookmarkEnd w:id="2"/>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*Project12: verify the above pitfalls with proof-of-concept code</w:t>
      </w:r>
    </w:p>
    <w:p>
      <w:pPr>
        <w:rPr>
          <w:rFonts w:hint="eastAsia" w:ascii="宋体" w:hAnsi="宋体" w:eastAsia="宋体" w:cs="宋体"/>
          <w:b w:val="0"/>
          <w:bCs w:val="0"/>
        </w:rPr>
      </w:pPr>
      <w:r>
        <w:rPr>
          <w:rFonts w:hint="eastAsia" w:ascii="宋体" w:hAnsi="宋体" w:cs="宋体"/>
          <w:b w:val="0"/>
          <w:bCs w:val="0"/>
          <w:lang w:val="en-US" w:eastAsia="zh-CN"/>
        </w:rPr>
        <w:t>#一、</w:t>
      </w:r>
      <w:r>
        <w:rPr>
          <w:rFonts w:hint="eastAsia" w:ascii="宋体" w:hAnsi="宋体" w:eastAsia="宋体" w:cs="宋体"/>
          <w:b w:val="0"/>
          <w:bCs w:val="0"/>
        </w:rPr>
        <w:t>poc脚本的编写步骤</w:t>
      </w:r>
    </w:p>
    <w:p>
      <w:pPr>
        <w:rPr>
          <w:rFonts w:hint="eastAsia" w:ascii="宋体" w:hAnsi="宋体" w:eastAsia="宋体" w:cs="宋体"/>
          <w:b w:val="0"/>
          <w:bCs w:val="0"/>
        </w:rPr>
      </w:pPr>
      <w:r>
        <w:rPr>
          <w:rFonts w:hint="eastAsia" w:ascii="宋体" w:hAnsi="宋体" w:eastAsia="宋体" w:cs="宋体"/>
          <w:b w:val="0"/>
          <w:bCs w:val="0"/>
        </w:rPr>
        <w:t>1.首先新建一个.py文件，文件名应当符合命名格式</w:t>
      </w:r>
    </w:p>
    <w:p>
      <w:pPr>
        <w:rPr>
          <w:rFonts w:hint="eastAsia" w:ascii="宋体" w:hAnsi="宋体" w:eastAsia="宋体" w:cs="宋体"/>
          <w:b w:val="0"/>
          <w:bCs w:val="0"/>
        </w:rPr>
      </w:pPr>
    </w:p>
    <w:p>
      <w:pPr>
        <w:rPr>
          <w:rFonts w:hint="eastAsia" w:ascii="宋体" w:hAnsi="宋体" w:eastAsia="宋体" w:cs="宋体"/>
          <w:b w:val="0"/>
          <w:bCs w:val="0"/>
          <w:lang w:val="en-US" w:eastAsia="zh-CN"/>
        </w:rPr>
      </w:pPr>
      <w:r>
        <w:rPr>
          <w:rFonts w:hint="eastAsia" w:ascii="宋体" w:hAnsi="宋体" w:eastAsia="宋体" w:cs="宋体"/>
          <w:b w:val="0"/>
          <w:bCs w:val="0"/>
        </w:rPr>
        <w:t>2.编写poc实现类DemoPOC，继承自POCBase类</w:t>
      </w:r>
    </w:p>
    <w:p>
      <w:pPr>
        <w:rPr>
          <w:rFonts w:hint="eastAsia" w:ascii="宋体" w:hAnsi="宋体" w:eastAsia="宋体" w:cs="宋体"/>
          <w:b w:val="0"/>
          <w:bCs w:val="0"/>
        </w:rPr>
      </w:pPr>
      <w:r>
        <w:rPr>
          <w:rFonts w:hint="eastAsia" w:ascii="宋体" w:hAnsi="宋体" w:eastAsia="宋体" w:cs="宋体"/>
          <w:b w:val="0"/>
          <w:bCs w:val="0"/>
        </w:rPr>
        <w:drawing>
          <wp:inline distT="0" distB="0" distL="114300" distR="114300">
            <wp:extent cx="3778250" cy="990600"/>
            <wp:effectExtent l="0" t="0" r="6350" b="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4"/>
                    <a:stretch>
                      <a:fillRect/>
                    </a:stretch>
                  </pic:blipFill>
                  <pic:spPr>
                    <a:xfrm>
                      <a:off x="0" y="0"/>
                      <a:ext cx="3778250" cy="990600"/>
                    </a:xfrm>
                    <a:prstGeom prst="rect">
                      <a:avLst/>
                    </a:prstGeom>
                    <a:noFill/>
                    <a:ln>
                      <a:noFill/>
                    </a:ln>
                  </pic:spPr>
                </pic:pic>
              </a:graphicData>
            </a:graphic>
          </wp:inline>
        </w:drawing>
      </w:r>
    </w:p>
    <w:p>
      <w:pPr>
        <w:rPr>
          <w:rFonts w:hint="eastAsia" w:ascii="宋体" w:hAnsi="宋体" w:eastAsia="宋体" w:cs="宋体"/>
          <w:b w:val="0"/>
          <w:bCs w:val="0"/>
        </w:rPr>
      </w:pPr>
    </w:p>
    <w:p>
      <w:pPr>
        <w:rPr>
          <w:rFonts w:hint="eastAsia" w:ascii="宋体" w:hAnsi="宋体" w:eastAsia="宋体" w:cs="宋体"/>
          <w:b w:val="0"/>
          <w:bCs w:val="0"/>
        </w:rPr>
      </w:pPr>
      <w:r>
        <w:rPr>
          <w:rFonts w:hint="eastAsia" w:ascii="宋体" w:hAnsi="宋体" w:eastAsia="宋体" w:cs="宋体"/>
          <w:b w:val="0"/>
          <w:bCs w:val="0"/>
        </w:rPr>
        <w:t>3.填写poc信息字段，需要认真填写所有字段的基本信息，规范信息以便于查找</w:t>
      </w:r>
    </w:p>
    <w:p>
      <w:pPr>
        <w:rPr>
          <w:rFonts w:hint="eastAsia" w:ascii="宋体" w:hAnsi="宋体" w:eastAsia="宋体" w:cs="宋体"/>
          <w:b w:val="0"/>
          <w:bCs w:val="0"/>
        </w:rPr>
      </w:pPr>
      <w:r>
        <w:rPr>
          <w:rFonts w:hint="eastAsia" w:ascii="宋体" w:hAnsi="宋体" w:eastAsia="宋体" w:cs="宋体"/>
          <w:b w:val="0"/>
          <w:bCs w:val="0"/>
        </w:rPr>
        <w:drawing>
          <wp:inline distT="0" distB="0" distL="114300" distR="114300">
            <wp:extent cx="5238750" cy="2679700"/>
            <wp:effectExtent l="0" t="0" r="635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5"/>
                    <a:stretch>
                      <a:fillRect/>
                    </a:stretch>
                  </pic:blipFill>
                  <pic:spPr>
                    <a:xfrm>
                      <a:off x="0" y="0"/>
                      <a:ext cx="5238750" cy="2679700"/>
                    </a:xfrm>
                    <a:prstGeom prst="rect">
                      <a:avLst/>
                    </a:prstGeom>
                    <a:noFill/>
                    <a:ln>
                      <a:noFill/>
                    </a:ln>
                  </pic:spPr>
                </pic:pic>
              </a:graphicData>
            </a:graphic>
          </wp:inline>
        </w:drawing>
      </w:r>
    </w:p>
    <w:p>
      <w:pPr>
        <w:rPr>
          <w:rFonts w:hint="eastAsia" w:ascii="宋体" w:hAnsi="宋体" w:eastAsia="宋体" w:cs="宋体"/>
          <w:b w:val="0"/>
          <w:bCs w:val="0"/>
        </w:rPr>
      </w:pPr>
    </w:p>
    <w:p>
      <w:pPr>
        <w:rPr>
          <w:rFonts w:hint="eastAsia" w:ascii="宋体" w:hAnsi="宋体" w:eastAsia="宋体" w:cs="宋体"/>
          <w:b w:val="0"/>
          <w:bCs w:val="0"/>
        </w:rPr>
      </w:pPr>
      <w:r>
        <w:rPr>
          <w:rFonts w:hint="eastAsia" w:ascii="宋体" w:hAnsi="宋体" w:eastAsia="宋体" w:cs="宋体"/>
          <w:b w:val="0"/>
          <w:bCs w:val="0"/>
        </w:rPr>
        <w:t>4.编写验证模式，在_verify方法中写入POC雁阵脚本</w:t>
      </w:r>
    </w:p>
    <w:p>
      <w:pPr>
        <w:rPr>
          <w:rFonts w:hint="eastAsia" w:ascii="宋体" w:hAnsi="宋体" w:eastAsia="宋体" w:cs="宋体"/>
          <w:b w:val="0"/>
          <w:bCs w:val="0"/>
        </w:rPr>
      </w:pPr>
      <w:r>
        <w:rPr>
          <w:rFonts w:hint="eastAsia" w:ascii="宋体" w:hAnsi="宋体" w:eastAsia="宋体" w:cs="宋体"/>
          <w:b w:val="0"/>
          <w:bCs w:val="0"/>
        </w:rPr>
        <w:drawing>
          <wp:inline distT="0" distB="0" distL="114300" distR="114300">
            <wp:extent cx="2717800" cy="1022350"/>
            <wp:effectExtent l="0" t="0" r="0" b="635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26"/>
                    <a:stretch>
                      <a:fillRect/>
                    </a:stretch>
                  </pic:blipFill>
                  <pic:spPr>
                    <a:xfrm>
                      <a:off x="0" y="0"/>
                      <a:ext cx="2717800" cy="1022350"/>
                    </a:xfrm>
                    <a:prstGeom prst="rect">
                      <a:avLst/>
                    </a:prstGeom>
                    <a:noFill/>
                    <a:ln>
                      <a:noFill/>
                    </a:ln>
                  </pic:spPr>
                </pic:pic>
              </a:graphicData>
            </a:graphic>
          </wp:inline>
        </w:drawing>
      </w:r>
    </w:p>
    <w:p>
      <w:pPr>
        <w:rPr>
          <w:rFonts w:hint="eastAsia" w:ascii="宋体" w:hAnsi="宋体" w:eastAsia="宋体" w:cs="宋体"/>
          <w:b w:val="0"/>
          <w:bCs w:val="0"/>
        </w:rPr>
      </w:pPr>
    </w:p>
    <w:p>
      <w:pPr>
        <w:rPr>
          <w:rFonts w:hint="eastAsia" w:ascii="宋体" w:hAnsi="宋体" w:eastAsia="宋体" w:cs="宋体"/>
          <w:b w:val="0"/>
          <w:bCs w:val="0"/>
        </w:rPr>
      </w:pPr>
      <w:r>
        <w:rPr>
          <w:rFonts w:hint="eastAsia" w:ascii="宋体" w:hAnsi="宋体" w:eastAsia="宋体" w:cs="宋体"/>
          <w:b w:val="0"/>
          <w:bCs w:val="0"/>
        </w:rPr>
        <w:t>5.编写攻击模式。用_attack（）函数中，写入EXP脚本，在攻击模式下可以对目标进行getshell，查询管理员账户密码等操作，定义它的方法与检测模式类似；</w:t>
      </w:r>
    </w:p>
    <w:p>
      <w:pPr>
        <w:jc w:val="left"/>
      </w:pPr>
      <w:r>
        <w:drawing>
          <wp:inline distT="0" distB="0" distL="114300" distR="114300">
            <wp:extent cx="2578100" cy="615950"/>
            <wp:effectExtent l="0" t="0" r="0" b="635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27"/>
                    <a:stretch>
                      <a:fillRect/>
                    </a:stretch>
                  </pic:blipFill>
                  <pic:spPr>
                    <a:xfrm>
                      <a:off x="0" y="0"/>
                      <a:ext cx="2578100" cy="615950"/>
                    </a:xfrm>
                    <a:prstGeom prst="rect">
                      <a:avLst/>
                    </a:prstGeom>
                    <a:noFill/>
                    <a:ln>
                      <a:noFill/>
                    </a:ln>
                  </pic:spPr>
                </pic:pic>
              </a:graphicData>
            </a:graphic>
          </wp:inline>
        </w:drawing>
      </w:r>
    </w:p>
    <w:p>
      <w:pPr>
        <w:jc w:val="left"/>
        <w:rPr>
          <w:rFonts w:hint="eastAsia"/>
          <w:lang w:val="en-US" w:eastAsia="zh-CN"/>
        </w:rPr>
      </w:pPr>
    </w:p>
    <w:p>
      <w:pPr>
        <w:jc w:val="left"/>
        <w:rPr>
          <w:rFonts w:hint="eastAsia"/>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*Project13: Implement the above ECMH scheme</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#一、原始思路:将hash值作为椭圆曲线上的x点,根据椭圆曲线方程y^2 = x^3 + Ax + B来计算y值,但是会存在无解的情况,所以舍弃该做法                </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#二、本code将消息hash到椭圆曲线上的方法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(1) 首先计算消息的sm3 hash值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(2) 将sm3 hash值作为k值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(3) (x, y) = k * G             </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#三、本code完成的测试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(1) hash({a,b}) == hash({b,a})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(2) hash(a) + hash(b) == hash({a,b})              </w:t>
      </w:r>
    </w:p>
    <w:p>
      <w:pPr>
        <w:pStyle w:val="15"/>
        <w:numPr>
          <w:ilvl w:val="0"/>
          <w:numId w:val="1"/>
        </w:numPr>
        <w:ind w:firstLineChars="0"/>
        <w:jc w:val="left"/>
        <w:rPr>
          <w:rFonts w:hint="eastAsia" w:ascii="宋体" w:hAnsi="宋体" w:eastAsia="宋体" w:cs="宋体"/>
          <w:b/>
          <w:bCs/>
          <w:sz w:val="21"/>
          <w:szCs w:val="21"/>
          <w:lang w:val="en-US" w:eastAsia="zh-CN"/>
        </w:rPr>
      </w:pPr>
      <w:r>
        <w:rPr>
          <w:rFonts w:hint="eastAsia" w:ascii="宋体" w:hAnsi="宋体" w:eastAsia="宋体" w:cs="宋体"/>
          <w:b w:val="0"/>
          <w:bCs w:val="0"/>
          <w:sz w:val="21"/>
          <w:szCs w:val="21"/>
          <w:lang w:val="en-US" w:eastAsia="zh-CN"/>
        </w:rPr>
        <w:t xml:space="preserve"> hash({a,b,c}) - hash(c) == hash({a,b}) </w:t>
      </w:r>
      <w:r>
        <w:rPr>
          <w:rFonts w:hint="eastAsia" w:ascii="宋体" w:hAnsi="宋体" w:eastAsia="宋体" w:cs="宋体"/>
          <w:b/>
          <w:bCs/>
          <w:sz w:val="21"/>
          <w:szCs w:val="21"/>
          <w:lang w:val="en-US" w:eastAsia="zh-CN"/>
        </w:rPr>
        <w:t xml:space="preserve">    </w:t>
      </w:r>
    </w:p>
    <w:p>
      <w:pPr>
        <w:pStyle w:val="15"/>
        <w:numPr>
          <w:ilvl w:val="0"/>
          <w:numId w:val="1"/>
        </w:numPr>
        <w:ind w:firstLineChars="0"/>
        <w:jc w:val="left"/>
        <w:rPr>
          <w:rFonts w:hint="eastAsia" w:ascii="宋体" w:hAnsi="宋体" w:eastAsia="宋体" w:cs="宋体"/>
          <w:b/>
          <w:bCs/>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#四、 代码摘要</w:t>
      </w:r>
    </w:p>
    <w:p>
      <w:pPr>
        <w:jc w:val="left"/>
        <w:rPr>
          <w:rFonts w:hint="default" w:ascii="宋体" w:hAnsi="宋体" w:eastAsia="宋体" w:cs="宋体"/>
          <w:b w:val="0"/>
          <w:bCs w:val="0"/>
          <w:sz w:val="21"/>
          <w:szCs w:val="21"/>
          <w:lang w:val="en-US" w:eastAsia="zh-CN"/>
        </w:rPr>
      </w:pPr>
      <w:r>
        <w:drawing>
          <wp:inline distT="0" distB="0" distL="0" distR="0">
            <wp:extent cx="4972050" cy="4241800"/>
            <wp:effectExtent l="0" t="0" r="6350" b="0"/>
            <wp:docPr id="1042" name="图片 1"/>
            <wp:cNvGraphicFramePr/>
            <a:graphic xmlns:a="http://schemas.openxmlformats.org/drawingml/2006/main">
              <a:graphicData uri="http://schemas.openxmlformats.org/drawingml/2006/picture">
                <pic:pic xmlns:pic="http://schemas.openxmlformats.org/drawingml/2006/picture">
                  <pic:nvPicPr>
                    <pic:cNvPr id="1042" name="图片 1"/>
                    <pic:cNvPicPr/>
                  </pic:nvPicPr>
                  <pic:blipFill>
                    <a:blip r:embed="rId28" cstate="print"/>
                    <a:srcRect/>
                    <a:stretch>
                      <a:fillRect/>
                    </a:stretch>
                  </pic:blipFill>
                  <pic:spPr>
                    <a:xfrm>
                      <a:off x="0" y="0"/>
                      <a:ext cx="4972050" cy="4241800"/>
                    </a:xfrm>
                    <a:prstGeom prst="rect">
                      <a:avLst/>
                    </a:prstGeom>
                    <a:ln>
                      <a:noFill/>
                    </a:ln>
                  </pic:spPr>
                </pic:pic>
              </a:graphicData>
            </a:graphic>
          </wp:inline>
        </w:drawing>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#五、 运行结果 </w:t>
      </w:r>
    </w:p>
    <w:p>
      <w:pPr>
        <w:jc w:val="left"/>
      </w:pPr>
      <w:r>
        <w:drawing>
          <wp:inline distT="0" distB="0" distL="0" distR="0">
            <wp:extent cx="5892800" cy="6064250"/>
            <wp:effectExtent l="0" t="0" r="0" b="6350"/>
            <wp:docPr id="1043" name="图片 2"/>
            <wp:cNvGraphicFramePr/>
            <a:graphic xmlns:a="http://schemas.openxmlformats.org/drawingml/2006/main">
              <a:graphicData uri="http://schemas.openxmlformats.org/drawingml/2006/picture">
                <pic:pic xmlns:pic="http://schemas.openxmlformats.org/drawingml/2006/picture">
                  <pic:nvPicPr>
                    <pic:cNvPr id="1043" name="图片 2"/>
                    <pic:cNvPicPr/>
                  </pic:nvPicPr>
                  <pic:blipFill>
                    <a:blip r:embed="rId29" cstate="print"/>
                    <a:srcRect/>
                    <a:stretch>
                      <a:fillRect/>
                    </a:stretch>
                  </pic:blipFill>
                  <pic:spPr>
                    <a:xfrm>
                      <a:off x="0" y="0"/>
                      <a:ext cx="5892800" cy="6064250"/>
                    </a:xfrm>
                    <a:prstGeom prst="rect">
                      <a:avLst/>
                    </a:prstGeom>
                    <a:ln>
                      <a:noFill/>
                    </a:ln>
                  </pic:spPr>
                </pic:pic>
              </a:graphicData>
            </a:graphic>
          </wp:inline>
        </w:drawing>
      </w: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*Project14: Implement a PGP scheme with SM2</w:t>
      </w:r>
    </w:p>
    <w:p>
      <w:pPr>
        <w:jc w:val="left"/>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#一、</w:t>
      </w:r>
      <w:r>
        <w:rPr>
          <w:rFonts w:hint="eastAsia" w:ascii="宋体" w:hAnsi="宋体" w:eastAsia="宋体" w:cs="宋体"/>
          <w:b w:val="0"/>
          <w:bCs w:val="0"/>
          <w:sz w:val="21"/>
          <w:szCs w:val="21"/>
          <w:lang w:val="en-US" w:eastAsia="zh-CN"/>
        </w:rPr>
        <w:t>PGP</w:t>
      </w:r>
      <w:r>
        <w:rPr>
          <w:rFonts w:hint="eastAsia" w:ascii="宋体" w:hAnsi="宋体" w:cs="宋体"/>
          <w:b w:val="0"/>
          <w:bCs w:val="0"/>
          <w:sz w:val="21"/>
          <w:szCs w:val="21"/>
          <w:lang w:val="en-US" w:eastAsia="zh-CN"/>
        </w:rPr>
        <w:t>概念</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PGP（Pretty Good Privacy）加密，由一系列散列、数据压缩、对称密钥加密，以及公钥加密的算法组合而成，每个步骤支持几种算法。PGP支持消息认证和完整性检测：</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①完整性检测被用来检查消息在传输过程中是否变更过（即验证消息完整性）；</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②消息认证则是被用来决定消息是否确由某特定的人或实体发出（即数字签名验证）。</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在PGP中，这些特性默认是和消息加密同时开启的，而且同样可以被应用到明文的验证。发送者只需使用PGP为消息创建一个数字签名，即以数据或信息创建一个散列，然后使用发送者的私钥利用散列生成数字签名。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20" w:lineRule="atLeast"/>
        <w:ind w:left="0" w:right="0" w:firstLine="0"/>
        <w:rPr>
          <w:rFonts w:hint="eastAsia" w:ascii="宋体" w:hAnsi="宋体" w:eastAsia="宋体" w:cs="宋体"/>
          <w:b w:val="0"/>
          <w:bCs w:val="0"/>
          <w:sz w:val="21"/>
          <w:szCs w:val="21"/>
          <w:lang w:val="en-US" w:eastAsia="zh-CN"/>
        </w:rPr>
      </w:pPr>
      <w:r>
        <w:rPr>
          <w:rFonts w:hint="eastAsia" w:cs="宋体"/>
          <w:b w:val="0"/>
          <w:bCs w:val="0"/>
          <w:i w:val="0"/>
          <w:iCs w:val="0"/>
          <w:caps w:val="0"/>
          <w:color w:val="4F4F4F"/>
          <w:spacing w:val="0"/>
          <w:sz w:val="21"/>
          <w:szCs w:val="21"/>
          <w:shd w:val="clear" w:fill="FFFFFF"/>
          <w:lang w:val="en-US" w:eastAsia="zh-CN"/>
        </w:rPr>
        <w:t>#二、</w:t>
      </w:r>
      <w:r>
        <w:rPr>
          <w:rFonts w:hint="eastAsia" w:ascii="宋体" w:hAnsi="宋体" w:eastAsia="宋体" w:cs="宋体"/>
          <w:b w:val="0"/>
          <w:bCs w:val="0"/>
          <w:i w:val="0"/>
          <w:iCs w:val="0"/>
          <w:caps w:val="0"/>
          <w:color w:val="4F4F4F"/>
          <w:spacing w:val="0"/>
          <w:sz w:val="21"/>
          <w:szCs w:val="21"/>
          <w:shd w:val="clear" w:fill="FFFFFF"/>
        </w:rPr>
        <w:t>PGP加密流程</w:t>
      </w:r>
    </w:p>
    <w:p>
      <w:pPr>
        <w:jc w:val="left"/>
        <w:rPr>
          <w:rFonts w:hint="eastAsia" w:ascii="宋体" w:hAnsi="宋体" w:eastAsia="宋体" w:cs="宋体"/>
          <w:b w:val="0"/>
          <w:bCs w:val="0"/>
          <w:sz w:val="21"/>
          <w:szCs w:val="21"/>
          <w:lang w:val="en-US" w:eastAsia="zh-CN"/>
        </w:rPr>
      </w:pPr>
      <w:r>
        <w:drawing>
          <wp:inline distT="0" distB="0" distL="114300" distR="114300">
            <wp:extent cx="6188075" cy="1564005"/>
            <wp:effectExtent l="0" t="0" r="9525" b="1079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0"/>
                    <a:stretch>
                      <a:fillRect/>
                    </a:stretch>
                  </pic:blipFill>
                  <pic:spPr>
                    <a:xfrm>
                      <a:off x="0" y="0"/>
                      <a:ext cx="6188075" cy="1564005"/>
                    </a:xfrm>
                    <a:prstGeom prst="rect">
                      <a:avLst/>
                    </a:prstGeom>
                    <a:noFill/>
                    <a:ln>
                      <a:noFill/>
                    </a:ln>
                  </pic:spPr>
                </pic:pic>
              </a:graphicData>
            </a:graphic>
          </wp:inline>
        </w:drawing>
      </w:r>
    </w:p>
    <w:p>
      <w:pPr>
        <w:jc w:val="left"/>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#三、举例说明</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假设在一个数据M传输的过程中，发送者为A 、接受者为B ，公私钥对(pk, rk)，会话密钥s k </w:t>
      </w:r>
    </w:p>
    <w:p>
      <w:pPr>
        <w:jc w:val="left"/>
        <w:rPr>
          <w:rFonts w:hint="eastAsia" w:ascii="宋体" w:hAnsi="宋体" w:cs="宋体"/>
          <w:b w:val="0"/>
          <w:bCs w:val="0"/>
          <w:sz w:val="21"/>
          <w:szCs w:val="21"/>
          <w:lang w:val="en-US" w:eastAsia="zh-CN"/>
        </w:rPr>
      </w:pPr>
      <w:r>
        <w:rPr>
          <w:rFonts w:hint="eastAsia" w:ascii="宋体" w:hAnsi="宋体" w:eastAsia="宋体" w:cs="宋体"/>
          <w:b w:val="0"/>
          <w:bCs w:val="0"/>
          <w:sz w:val="21"/>
          <w:szCs w:val="21"/>
          <w:lang w:val="en-US" w:eastAsia="zh-CN"/>
        </w:rPr>
        <w:t>散列函数（哈希函数）用H 代替，公钥密码算法以R S A 为例，对称加密算法以A E S 为例</w:t>
      </w:r>
      <w:r>
        <w:rPr>
          <w:rFonts w:hint="eastAsia" w:ascii="宋体" w:hAnsi="宋体" w:cs="宋体"/>
          <w:b w:val="0"/>
          <w:bCs w:val="0"/>
          <w:sz w:val="21"/>
          <w:szCs w:val="21"/>
          <w:lang w:val="en-US" w:eastAsia="zh-CN"/>
        </w:rPr>
        <w:t>:</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w:t>
      </w:r>
      <w:r>
        <w:rPr>
          <w:rFonts w:hint="eastAsia" w:ascii="宋体" w:hAnsi="宋体" w:cs="宋体"/>
          <w:b w:val="0"/>
          <w:bCs w:val="0"/>
          <w:sz w:val="21"/>
          <w:szCs w:val="21"/>
          <w:lang w:val="en-US" w:eastAsia="zh-CN"/>
        </w:rPr>
        <w:t>、</w:t>
      </w:r>
      <w:r>
        <w:rPr>
          <w:rFonts w:hint="eastAsia" w:ascii="宋体" w:hAnsi="宋体" w:eastAsia="宋体" w:cs="宋体"/>
          <w:b w:val="0"/>
          <w:bCs w:val="0"/>
          <w:sz w:val="21"/>
          <w:szCs w:val="21"/>
          <w:lang w:val="en-US" w:eastAsia="zh-CN"/>
        </w:rPr>
        <w:t>数据经过散列处理H形成摘要：</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H ( M )</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w:t>
      </w:r>
      <w:r>
        <w:rPr>
          <w:rFonts w:hint="eastAsia" w:ascii="宋体" w:hAnsi="宋体" w:cs="宋体"/>
          <w:b w:val="0"/>
          <w:bCs w:val="0"/>
          <w:sz w:val="21"/>
          <w:szCs w:val="21"/>
          <w:lang w:val="en-US" w:eastAsia="zh-CN"/>
        </w:rPr>
        <w:t>、</w:t>
      </w:r>
      <w:r>
        <w:rPr>
          <w:rFonts w:hint="eastAsia" w:ascii="宋体" w:hAnsi="宋体" w:eastAsia="宋体" w:cs="宋体"/>
          <w:b w:val="0"/>
          <w:bCs w:val="0"/>
          <w:sz w:val="21"/>
          <w:szCs w:val="21"/>
          <w:lang w:val="en-US" w:eastAsia="zh-CN"/>
        </w:rPr>
        <w:t>用公钥密码算法R S A RSARSA对摘要数字签名：</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s i g R S A − r k A ( H ( M ) ) </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w:t>
      </w:r>
      <w:r>
        <w:rPr>
          <w:rFonts w:hint="eastAsia" w:ascii="宋体" w:hAnsi="宋体" w:cs="宋体"/>
          <w:b w:val="0"/>
          <w:bCs w:val="0"/>
          <w:sz w:val="21"/>
          <w:szCs w:val="21"/>
          <w:lang w:val="en-US" w:eastAsia="zh-CN"/>
        </w:rPr>
        <w:t>、</w:t>
      </w:r>
      <w:r>
        <w:rPr>
          <w:rFonts w:hint="eastAsia" w:ascii="宋体" w:hAnsi="宋体" w:eastAsia="宋体" w:cs="宋体"/>
          <w:b w:val="0"/>
          <w:bCs w:val="0"/>
          <w:sz w:val="21"/>
          <w:szCs w:val="21"/>
          <w:lang w:val="en-US" w:eastAsia="zh-CN"/>
        </w:rPr>
        <w:t>链接数据与数字签名得到证书，（并进行压缩，压缩可省略）：</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s i g R S A − r k A ( H ( M ) ) ∣ ∣ M </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4️⃣</w:t>
      </w:r>
      <w:r>
        <w:rPr>
          <w:rFonts w:hint="eastAsia" w:ascii="宋体" w:hAnsi="宋体" w:cs="宋体"/>
          <w:b w:val="0"/>
          <w:bCs w:val="0"/>
          <w:sz w:val="21"/>
          <w:szCs w:val="21"/>
          <w:lang w:val="en-US" w:eastAsia="zh-CN"/>
        </w:rPr>
        <w:t>、</w:t>
      </w:r>
      <w:r>
        <w:rPr>
          <w:rFonts w:hint="eastAsia" w:ascii="宋体" w:hAnsi="宋体" w:eastAsia="宋体" w:cs="宋体"/>
          <w:b w:val="0"/>
          <w:bCs w:val="0"/>
          <w:sz w:val="21"/>
          <w:szCs w:val="21"/>
          <w:lang w:val="en-US" w:eastAsia="zh-CN"/>
        </w:rPr>
        <w:t>对称加密算法A E S AESAES加密前一步得到的证书：</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A E S s k ( s i g R S A − r k A ( H ( M ) ) ∣ ∣ M ) </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5️⃣</w:t>
      </w:r>
      <w:r>
        <w:rPr>
          <w:rFonts w:hint="eastAsia" w:ascii="宋体" w:hAnsi="宋体" w:cs="宋体"/>
          <w:b w:val="0"/>
          <w:bCs w:val="0"/>
          <w:sz w:val="21"/>
          <w:szCs w:val="21"/>
          <w:lang w:val="en-US" w:eastAsia="zh-CN"/>
        </w:rPr>
        <w:t>、</w:t>
      </w:r>
      <w:r>
        <w:rPr>
          <w:rFonts w:hint="eastAsia" w:ascii="宋体" w:hAnsi="宋体" w:eastAsia="宋体" w:cs="宋体"/>
          <w:b w:val="0"/>
          <w:bCs w:val="0"/>
          <w:sz w:val="21"/>
          <w:szCs w:val="21"/>
          <w:lang w:val="en-US" w:eastAsia="zh-CN"/>
        </w:rPr>
        <w:t>公钥密码算法R S A RSARSA构造数字信封，封装密钥：</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R S A p k B ( s k ) RSA_{pk_B}(sk)</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6️⃣</w:t>
      </w:r>
      <w:r>
        <w:rPr>
          <w:rFonts w:hint="eastAsia" w:ascii="宋体" w:hAnsi="宋体" w:cs="宋体"/>
          <w:b w:val="0"/>
          <w:bCs w:val="0"/>
          <w:sz w:val="21"/>
          <w:szCs w:val="21"/>
          <w:lang w:val="en-US" w:eastAsia="zh-CN"/>
        </w:rPr>
        <w:t>、</w:t>
      </w:r>
      <w:r>
        <w:rPr>
          <w:rFonts w:hint="eastAsia" w:ascii="宋体" w:hAnsi="宋体" w:eastAsia="宋体" w:cs="宋体"/>
          <w:b w:val="0"/>
          <w:bCs w:val="0"/>
          <w:sz w:val="21"/>
          <w:szCs w:val="21"/>
          <w:lang w:val="en-US" w:eastAsia="zh-CN"/>
        </w:rPr>
        <w:t>链接，完成PGP加密：</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R S A p k B ( s k ) ∣ ∣ A E S s k ( s i g R S A − r k A ( H ( M ) ) ∣ ∣ M ) </w:t>
      </w:r>
    </w:p>
    <w:p>
      <w:pPr>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除了上述利用H 、 R S A 、 A E S H、RSA、AESH、RSA、AES的PGP加密原理应用，还可以用S M 2 、 S M 3 、 S M 4 SM2、SM3、SM4SM2、SM3、SM4构建一个同样具有机密性和认证服务的文件传输方案</w:t>
      </w:r>
      <w:r>
        <w:rPr>
          <w:rFonts w:hint="eastAsia" w:ascii="宋体" w:hAnsi="宋体" w:cs="宋体"/>
          <w:b w:val="0"/>
          <w:bCs w:val="0"/>
          <w:sz w:val="21"/>
          <w:szCs w:val="21"/>
          <w:lang w:val="en-US" w:eastAsia="zh-CN"/>
        </w:rPr>
        <w:t>:</w:t>
      </w:r>
    </w:p>
    <w:p>
      <w:pPr>
        <w:jc w:val="left"/>
      </w:pPr>
      <w:r>
        <w:drawing>
          <wp:inline distT="0" distB="0" distL="114300" distR="114300">
            <wp:extent cx="3340100" cy="43180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1"/>
                    <a:stretch>
                      <a:fillRect/>
                    </a:stretch>
                  </pic:blipFill>
                  <pic:spPr>
                    <a:xfrm>
                      <a:off x="0" y="0"/>
                      <a:ext cx="3340100" cy="43180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#四、代码摘要</w:t>
      </w:r>
    </w:p>
    <w:p>
      <w:pPr>
        <w:jc w:val="left"/>
        <w:rPr>
          <w:rFonts w:hint="eastAsia" w:ascii="宋体" w:hAnsi="宋体" w:eastAsia="宋体" w:cs="宋体"/>
          <w:b w:val="0"/>
          <w:bCs w:val="0"/>
          <w:sz w:val="21"/>
          <w:szCs w:val="21"/>
          <w:lang w:val="en-US" w:eastAsia="zh-CN"/>
        </w:rPr>
      </w:pPr>
    </w:p>
    <w:p>
      <w:pPr>
        <w:jc w:val="left"/>
      </w:pPr>
      <w:r>
        <w:drawing>
          <wp:inline distT="0" distB="0" distL="0" distR="0">
            <wp:extent cx="5318760" cy="2762250"/>
            <wp:effectExtent l="0" t="0" r="2540" b="6350"/>
            <wp:docPr id="13" name="图片 7"/>
            <wp:cNvGraphicFramePr/>
            <a:graphic xmlns:a="http://schemas.openxmlformats.org/drawingml/2006/main">
              <a:graphicData uri="http://schemas.openxmlformats.org/drawingml/2006/picture">
                <pic:pic xmlns:pic="http://schemas.openxmlformats.org/drawingml/2006/picture">
                  <pic:nvPicPr>
                    <pic:cNvPr id="13" name="图片 7"/>
                    <pic:cNvPicPr/>
                  </pic:nvPicPr>
                  <pic:blipFill>
                    <a:blip r:embed="rId17" cstate="print"/>
                    <a:srcRect/>
                    <a:stretch>
                      <a:fillRect/>
                    </a:stretch>
                  </pic:blipFill>
                  <pic:spPr>
                    <a:xfrm>
                      <a:off x="0" y="0"/>
                      <a:ext cx="5318760" cy="2762250"/>
                    </a:xfrm>
                    <a:prstGeom prst="rect">
                      <a:avLst/>
                    </a:prstGeom>
                    <a:ln>
                      <a:noFill/>
                    </a:ln>
                  </pic:spPr>
                </pic:pic>
              </a:graphicData>
            </a:graphic>
          </wp:inline>
        </w:drawing>
      </w:r>
    </w:p>
    <w:p>
      <w:pPr>
        <w:jc w:val="left"/>
        <w:rPr>
          <w:rFonts w:hint="eastAsia"/>
          <w:lang w:val="en-US" w:eastAsia="zh-CN"/>
        </w:rPr>
      </w:pPr>
      <w:r>
        <w:drawing>
          <wp:inline distT="0" distB="0" distL="0" distR="0">
            <wp:extent cx="6076950" cy="4241800"/>
            <wp:effectExtent l="0" t="0" r="6350" b="0"/>
            <wp:docPr id="14" name="图片 8"/>
            <wp:cNvGraphicFramePr/>
            <a:graphic xmlns:a="http://schemas.openxmlformats.org/drawingml/2006/main">
              <a:graphicData uri="http://schemas.openxmlformats.org/drawingml/2006/picture">
                <pic:pic xmlns:pic="http://schemas.openxmlformats.org/drawingml/2006/picture">
                  <pic:nvPicPr>
                    <pic:cNvPr id="14" name="图片 8"/>
                    <pic:cNvPicPr/>
                  </pic:nvPicPr>
                  <pic:blipFill>
                    <a:blip r:embed="rId18" cstate="print"/>
                    <a:srcRect/>
                    <a:stretch>
                      <a:fillRect/>
                    </a:stretch>
                  </pic:blipFill>
                  <pic:spPr>
                    <a:xfrm>
                      <a:off x="0" y="0"/>
                      <a:ext cx="6076950" cy="4241800"/>
                    </a:xfrm>
                    <a:prstGeom prst="rect">
                      <a:avLst/>
                    </a:prstGeom>
                    <a:ln>
                      <a:noFill/>
                    </a:ln>
                  </pic:spPr>
                </pic:pic>
              </a:graphicData>
            </a:graphic>
          </wp:inline>
        </w:drawing>
      </w: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*Project15: implement sm2 2P sign with real network communication</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#一、文件内容</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1. SM2.py:包含SM2加解密算法以及签名验签算法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2. server.py:server端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3. client.py:client端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#运行指导:在pycharm中先运行server.py,然后运行client.py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#二、实验内容</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implement sm2 2P sign with real network communication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公钥:P = [(d1d2)^-1 - 1] * G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私钥:d = (d1d2)^-1 - 1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对于消息,Server与Client需要协作才能进行签名,因为二者均不能独自计算得到私钥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image</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(一)Server端: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1. 接收Client端P1 = d1^-1 * G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2. 生成私钥d2,计算公钥P = [(d1d2)^-1 - 1] * G并公开公钥P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3. 与client进行交互共同签名:接收client发送的Q1,e并返回r,s2,s3给client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(二)Client端: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1. 生成私钥d1以及P1 = d1^-1 * G,将P1发送给server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2. 与server进行交互共同签名：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(1) 规定两方ID以及消息msg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(2) 计算Q1,e并发送给server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(3) 接收r,s2,s3并计算最终签名(r, s)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＃三、代码摘要</w:t>
      </w:r>
    </w:p>
    <w:p>
      <w:pPr>
        <w:jc w:val="left"/>
      </w:pPr>
      <w:r>
        <w:drawing>
          <wp:inline distT="0" distB="0" distL="114300" distR="114300">
            <wp:extent cx="5111750" cy="36957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tretch>
                      <a:fillRect/>
                    </a:stretch>
                  </pic:blipFill>
                  <pic:spPr>
                    <a:xfrm>
                      <a:off x="0" y="0"/>
                      <a:ext cx="5111750" cy="3695700"/>
                    </a:xfrm>
                    <a:prstGeom prst="rect">
                      <a:avLst/>
                    </a:prstGeom>
                    <a:noFill/>
                    <a:ln>
                      <a:noFill/>
                    </a:ln>
                  </pic:spPr>
                </pic:pic>
              </a:graphicData>
            </a:graphic>
          </wp:inline>
        </w:drawing>
      </w:r>
    </w:p>
    <w:p>
      <w:pPr>
        <w:jc w:val="left"/>
        <w:rPr>
          <w:rFonts w:hint="eastAsia"/>
          <w:lang w:val="en-US" w:eastAsia="zh-CN"/>
        </w:rPr>
      </w:pPr>
      <w:r>
        <w:drawing>
          <wp:inline distT="0" distB="0" distL="114300" distR="114300">
            <wp:extent cx="4959350" cy="35369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a:stretch>
                      <a:fillRect/>
                    </a:stretch>
                  </pic:blipFill>
                  <pic:spPr>
                    <a:xfrm>
                      <a:off x="0" y="0"/>
                      <a:ext cx="4959350" cy="3536950"/>
                    </a:xfrm>
                    <a:prstGeom prst="rect">
                      <a:avLst/>
                    </a:prstGeom>
                    <a:noFill/>
                    <a:ln>
                      <a:noFill/>
                    </a:ln>
                  </pic:spPr>
                </pic:pic>
              </a:graphicData>
            </a:graphic>
          </wp:inline>
        </w:drawing>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＃四、运行结果</w:t>
      </w:r>
    </w:p>
    <w:p>
      <w:pPr>
        <w:jc w:val="left"/>
        <w:rPr>
          <w:rFonts w:hint="eastAsia" w:ascii="宋体" w:hAnsi="宋体" w:eastAsia="宋体" w:cs="宋体"/>
          <w:b/>
          <w:bCs/>
          <w:sz w:val="21"/>
          <w:szCs w:val="21"/>
          <w:lang w:val="en-US" w:eastAsia="zh-CN"/>
        </w:rPr>
      </w:pPr>
      <w:r>
        <w:drawing>
          <wp:inline distT="0" distB="0" distL="114300" distR="114300">
            <wp:extent cx="4959350" cy="21145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a:stretch>
                      <a:fillRect/>
                    </a:stretch>
                  </pic:blipFill>
                  <pic:spPr>
                    <a:xfrm>
                      <a:off x="0" y="0"/>
                      <a:ext cx="4959350" cy="2114550"/>
                    </a:xfrm>
                    <a:prstGeom prst="rect">
                      <a:avLst/>
                    </a:prstGeom>
                    <a:noFill/>
                    <a:ln>
                      <a:noFill/>
                    </a:ln>
                  </pic:spPr>
                </pic:pic>
              </a:graphicData>
            </a:graphic>
          </wp:inline>
        </w:drawing>
      </w: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val="0"/>
          <w:bCs w:val="0"/>
          <w:sz w:val="28"/>
          <w:szCs w:val="28"/>
          <w:lang w:val="en-US" w:eastAsia="zh-CN"/>
        </w:rPr>
      </w:pPr>
      <w:r>
        <w:rPr>
          <w:rFonts w:hint="eastAsia" w:ascii="宋体" w:hAnsi="宋体" w:eastAsia="宋体" w:cs="宋体"/>
          <w:b/>
          <w:bCs/>
          <w:sz w:val="28"/>
          <w:szCs w:val="28"/>
          <w:lang w:val="en-US" w:eastAsia="zh-CN"/>
        </w:rPr>
        <w:t>*Project16: implement sm2 2P decrypt with real network communication</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#一、文件内容</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 SM2.py:包含SM2加解密算法以及签名验签算法</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2. server.py:server端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3. client.py:client端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4. 运行指导:在pycharm中先运行server.py,然后运行client.py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#二、实验内容</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implement sm2 2P decrypt with real network communication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公钥:P = [(d1d2)^-1 - 1] * G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私钥:d = (d1d2)^-1 - 1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对于密文,Server与Client需要协作才能进行解密,因为二者均不能独自计算得到私钥 image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#三、交互流程</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(一)Server端:</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1. 接收Client端P1 = d1^-1 * G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2. 生成私钥d2并计算公钥P = [(d1d2)^-1 - 1] * G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3. 这里Server端自己生成密文并将密文返回给client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4. 与client进行交互共同解密:接收client发送的T1并返回T2给client             </w:t>
      </w:r>
    </w:p>
    <w:p>
      <w:pPr>
        <w:jc w:val="left"/>
        <w:rPr>
          <w:rFonts w:hint="eastAsia" w:ascii="宋体" w:hAnsi="宋体" w:eastAsia="宋体" w:cs="宋体"/>
          <w:b w:val="0"/>
          <w:bCs w:val="0"/>
          <w:sz w:val="21"/>
          <w:szCs w:val="21"/>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(二)Client端: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1. 生成私钥d1以及P1 = d1^-1 * G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2. 接收密文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3. 与server进行交互共同解密：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(1) 检查C1 != 0并且计算T1 = d1^-1 * C1           </w:t>
      </w:r>
    </w:p>
    <w:p>
      <w:pPr>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(2) 接收T2并恢复明文 </w:t>
      </w:r>
    </w:p>
    <w:p>
      <w:pPr>
        <w:jc w:val="left"/>
        <w:rPr>
          <w:rFonts w:hint="eastAsia" w:ascii="宋体" w:hAnsi="宋体" w:eastAsia="宋体" w:cs="宋体"/>
          <w:b/>
          <w:bCs/>
          <w:sz w:val="21"/>
          <w:szCs w:val="21"/>
          <w:lang w:val="en-US" w:eastAsia="zh-CN"/>
        </w:rPr>
      </w:pPr>
    </w:p>
    <w:p>
      <w:pPr>
        <w:jc w:val="left"/>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＃四、代码摘要</w:t>
      </w:r>
    </w:p>
    <w:p>
      <w:pPr>
        <w:jc w:val="left"/>
        <w:rPr>
          <w:rFonts w:hint="eastAsia" w:ascii="宋体" w:hAnsi="宋体" w:cs="宋体"/>
          <w:b w:val="0"/>
          <w:bCs w:val="0"/>
          <w:sz w:val="21"/>
          <w:szCs w:val="21"/>
          <w:lang w:val="en-US" w:eastAsia="zh-CN"/>
        </w:rPr>
      </w:pPr>
      <w:r>
        <w:drawing>
          <wp:inline distT="0" distB="0" distL="114300" distR="114300">
            <wp:extent cx="6153150" cy="2616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6153150" cy="2616200"/>
                    </a:xfrm>
                    <a:prstGeom prst="rect">
                      <a:avLst/>
                    </a:prstGeom>
                    <a:noFill/>
                    <a:ln>
                      <a:noFill/>
                    </a:ln>
                  </pic:spPr>
                </pic:pic>
              </a:graphicData>
            </a:graphic>
          </wp:inline>
        </w:drawing>
      </w:r>
    </w:p>
    <w:p>
      <w:pPr>
        <w:jc w:val="left"/>
      </w:pPr>
      <w:r>
        <w:drawing>
          <wp:inline distT="0" distB="0" distL="114300" distR="114300">
            <wp:extent cx="5111750" cy="41719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tretch>
                      <a:fillRect/>
                    </a:stretch>
                  </pic:blipFill>
                  <pic:spPr>
                    <a:xfrm>
                      <a:off x="0" y="0"/>
                      <a:ext cx="5111750" cy="4171950"/>
                    </a:xfrm>
                    <a:prstGeom prst="rect">
                      <a:avLst/>
                    </a:prstGeom>
                    <a:noFill/>
                    <a:ln>
                      <a:noFill/>
                    </a:ln>
                  </pic:spPr>
                </pic:pic>
              </a:graphicData>
            </a:graphic>
          </wp:inline>
        </w:drawing>
      </w:r>
    </w:p>
    <w:p>
      <w:pPr>
        <w:jc w:val="left"/>
        <w:rPr>
          <w:rFonts w:hint="eastAsia"/>
          <w:lang w:val="en-US" w:eastAsia="zh-CN"/>
        </w:rPr>
      </w:pPr>
    </w:p>
    <w:p>
      <w:pPr>
        <w:jc w:val="left"/>
        <w:rPr>
          <w:rFonts w:hint="eastAsia"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＃五、运行结果</w:t>
      </w:r>
    </w:p>
    <w:p>
      <w:pPr>
        <w:jc w:val="left"/>
        <w:rPr>
          <w:rFonts w:hint="eastAsia" w:ascii="宋体" w:hAnsi="宋体" w:eastAsia="宋体" w:cs="宋体"/>
          <w:b/>
          <w:bCs/>
          <w:sz w:val="21"/>
          <w:szCs w:val="21"/>
          <w:lang w:val="en-US" w:eastAsia="zh-CN"/>
        </w:rPr>
      </w:pPr>
      <w:r>
        <w:drawing>
          <wp:inline distT="0" distB="0" distL="114300" distR="114300">
            <wp:extent cx="6181090" cy="2704465"/>
            <wp:effectExtent l="0" t="0" r="381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6181090" cy="2704465"/>
                    </a:xfrm>
                    <a:prstGeom prst="rect">
                      <a:avLst/>
                    </a:prstGeom>
                    <a:noFill/>
                    <a:ln>
                      <a:noFill/>
                    </a:ln>
                  </pic:spPr>
                </pic:pic>
              </a:graphicData>
            </a:graphic>
          </wp:inline>
        </w:drawing>
      </w: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1"/>
          <w:szCs w:val="21"/>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*Project17：比较Firefox和谷歌的记住密码插件的实现区别</w:t>
      </w:r>
    </w:p>
    <w:p>
      <w:pPr>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#一、Firefox记住密码插件</w:t>
      </w:r>
    </w:p>
    <w:p>
      <w:pPr>
        <w:jc w:val="left"/>
        <w:rPr>
          <w:rFonts w:ascii="宋体" w:hAnsi="宋体" w:eastAsia="宋体" w:cs="宋体"/>
          <w:sz w:val="21"/>
          <w:szCs w:val="21"/>
        </w:rPr>
      </w:pPr>
      <w:r>
        <w:rPr>
          <w:rFonts w:ascii="宋体" w:hAnsi="宋体" w:eastAsia="宋体" w:cs="宋体"/>
          <w:sz w:val="21"/>
          <w:szCs w:val="21"/>
        </w:rPr>
        <w:t>浏览器一般都具有自动记录密码功能,但是这往往也会给我们带来一些的开发上的困扰,比如火狐浏览器,首先抛出问题:</w:t>
      </w:r>
    </w:p>
    <w:p>
      <w:pPr>
        <w:jc w:val="left"/>
        <w:rPr>
          <w:rFonts w:ascii="宋体" w:hAnsi="宋体" w:eastAsia="宋体" w:cs="宋体"/>
          <w:sz w:val="21"/>
          <w:szCs w:val="21"/>
        </w:rPr>
      </w:pPr>
      <w:r>
        <w:rPr>
          <w:rFonts w:ascii="宋体" w:hAnsi="宋体" w:eastAsia="宋体" w:cs="宋体"/>
          <w:sz w:val="21"/>
          <w:szCs w:val="21"/>
        </w:rPr>
        <w:t>前端加密一般是:对密码框内的密码进行加密,然后又把加密后的值塞回密码框中,并通过form表单提交到后端进行解密,验证登录。</w:t>
      </w:r>
    </w:p>
    <w:p>
      <w:pPr>
        <w:jc w:val="left"/>
        <w:rPr>
          <w:rFonts w:ascii="宋体" w:hAnsi="宋体" w:eastAsia="宋体" w:cs="宋体"/>
          <w:sz w:val="21"/>
          <w:szCs w:val="21"/>
        </w:rPr>
      </w:pPr>
      <w:r>
        <w:rPr>
          <w:rFonts w:ascii="宋体" w:hAnsi="宋体" w:eastAsia="宋体" w:cs="宋体"/>
          <w:sz w:val="21"/>
          <w:szCs w:val="21"/>
        </w:rPr>
        <w:t>如果是火狐浏览器,它会监控post动作,询问是否记录账号密码,以便下次登录自动填充,但这时火狐浏览器保存的却是加密后的密码,导致下次打开登录页面自动填充了加密后的密码，再次点击登录密码会二次加密，从而登录失败！</w:t>
      </w:r>
    </w:p>
    <w:p>
      <w:pPr>
        <w:jc w:val="left"/>
        <w:rPr>
          <w:rFonts w:ascii="宋体" w:hAnsi="宋体" w:eastAsia="宋体" w:cs="宋体"/>
          <w:sz w:val="21"/>
          <w:szCs w:val="21"/>
        </w:rPr>
      </w:pPr>
      <w:r>
        <w:rPr>
          <w:rFonts w:ascii="宋体" w:hAnsi="宋体" w:eastAsia="宋体" w:cs="宋体"/>
          <w:sz w:val="21"/>
          <w:szCs w:val="21"/>
        </w:rPr>
        <w:t>经过验证，Chrome会很机智的记住加密前的密码，没有这个问题，怎么解决火狐出现的这种情况，首先先看看火狐的自动记住密码和自动填充的过程：</w:t>
      </w:r>
    </w:p>
    <w:p>
      <w:pPr>
        <w:numPr>
          <w:ilvl w:val="0"/>
          <w:numId w:val="2"/>
        </w:numPr>
        <w:jc w:val="left"/>
        <w:rPr>
          <w:rFonts w:ascii="宋体" w:hAnsi="宋体" w:eastAsia="宋体" w:cs="宋体"/>
          <w:sz w:val="21"/>
          <w:szCs w:val="21"/>
        </w:rPr>
      </w:pPr>
      <w:r>
        <w:rPr>
          <w:rFonts w:ascii="宋体" w:hAnsi="宋体" w:eastAsia="宋体" w:cs="宋体"/>
          <w:sz w:val="21"/>
          <w:szCs w:val="21"/>
        </w:rPr>
        <w:t>火狐浏览器自动记住密码是在监控到post登录请求后，从上往下，找到最后一个type=‘password’的input框，然后询问你是否记住该密码；</w:t>
      </w:r>
    </w:p>
    <w:p>
      <w:pPr>
        <w:numPr>
          <w:ilvl w:val="0"/>
          <w:numId w:val="0"/>
        </w:numPr>
        <w:jc w:val="left"/>
        <w:rPr>
          <w:rFonts w:ascii="宋体" w:hAnsi="宋体" w:eastAsia="宋体" w:cs="宋体"/>
          <w:sz w:val="21"/>
          <w:szCs w:val="21"/>
        </w:rPr>
      </w:pPr>
      <w:r>
        <w:rPr>
          <w:rFonts w:ascii="宋体" w:hAnsi="宋体" w:eastAsia="宋体" w:cs="宋体"/>
          <w:sz w:val="21"/>
          <w:szCs w:val="21"/>
        </w:rPr>
        <w:t>2.火狐浏览器自动填充是从上而下，寻找第一个为type=‘password’的input框，并把值填充进去，不管这个input是否是隐藏（display:none）的。</w:t>
      </w:r>
    </w:p>
    <w:p>
      <w:pPr>
        <w:numPr>
          <w:ilvl w:val="0"/>
          <w:numId w:val="0"/>
        </w:numPr>
        <w:jc w:val="left"/>
        <w:rPr>
          <w:rFonts w:ascii="宋体" w:hAnsi="宋体" w:eastAsia="宋体" w:cs="宋体"/>
          <w:sz w:val="21"/>
          <w:szCs w:val="21"/>
        </w:rPr>
      </w:pPr>
      <w:r>
        <w:rPr>
          <w:rFonts w:ascii="宋体" w:hAnsi="宋体" w:eastAsia="宋体" w:cs="宋体"/>
          <w:sz w:val="21"/>
          <w:szCs w:val="21"/>
        </w:rPr>
        <w:t>结合以上分析过程，我们就能解决自动填充的问题：</w:t>
      </w:r>
    </w:p>
    <w:p>
      <w:pPr>
        <w:numPr>
          <w:ilvl w:val="0"/>
          <w:numId w:val="3"/>
        </w:numPr>
        <w:jc w:val="left"/>
        <w:rPr>
          <w:rFonts w:ascii="宋体" w:hAnsi="宋体" w:eastAsia="宋体" w:cs="宋体"/>
          <w:sz w:val="21"/>
          <w:szCs w:val="21"/>
        </w:rPr>
      </w:pPr>
      <w:r>
        <w:rPr>
          <w:rFonts w:ascii="宋体" w:hAnsi="宋体" w:eastAsia="宋体" w:cs="宋体"/>
          <w:sz w:val="21"/>
          <w:szCs w:val="21"/>
        </w:rPr>
        <w:t>把原来的密码框A设置成隐藏域类型，即type=‘hidden’，隐藏起来,前端看不见，其余id，name属性不变；</w:t>
      </w:r>
    </w:p>
    <w:p>
      <w:pPr>
        <w:numPr>
          <w:ilvl w:val="0"/>
          <w:numId w:val="3"/>
        </w:numPr>
        <w:ind w:left="0" w:leftChars="0" w:firstLine="0" w:firstLineChars="0"/>
        <w:jc w:val="left"/>
        <w:rPr>
          <w:rFonts w:ascii="宋体" w:hAnsi="宋体" w:eastAsia="宋体" w:cs="宋体"/>
          <w:sz w:val="21"/>
          <w:szCs w:val="21"/>
        </w:rPr>
      </w:pPr>
      <w:r>
        <w:rPr>
          <w:rFonts w:ascii="宋体" w:hAnsi="宋体" w:eastAsia="宋体" w:cs="宋体"/>
          <w:sz w:val="21"/>
          <w:szCs w:val="21"/>
        </w:rPr>
        <w:t>在原来的密码框A下面增加一个密码框B：\u003Cinput type='password' id='passwordTemp' &gt;,PS:此处不要设置name属性,form表单就不会提交;</w:t>
      </w:r>
    </w:p>
    <w:p>
      <w:pPr>
        <w:numPr>
          <w:ilvl w:val="0"/>
          <w:numId w:val="3"/>
        </w:numPr>
        <w:ind w:left="0" w:leftChars="0" w:firstLine="0" w:firstLineChars="0"/>
        <w:jc w:val="left"/>
        <w:rPr>
          <w:rFonts w:ascii="宋体" w:hAnsi="宋体" w:eastAsia="宋体" w:cs="宋体"/>
          <w:sz w:val="21"/>
          <w:szCs w:val="21"/>
        </w:rPr>
      </w:pPr>
      <w:r>
        <w:rPr>
          <w:rFonts w:ascii="宋体" w:hAnsi="宋体" w:eastAsia="宋体" w:cs="宋体"/>
          <w:sz w:val="21"/>
          <w:szCs w:val="21"/>
        </w:rPr>
        <w:t>在前端登录按钮的click()方法中执行如下逻辑:</w:t>
      </w:r>
    </w:p>
    <w:p>
      <w:pPr>
        <w:numPr>
          <w:ilvl w:val="0"/>
          <w:numId w:val="4"/>
        </w:numPr>
        <w:ind w:leftChars="0"/>
        <w:jc w:val="left"/>
        <w:rPr>
          <w:rFonts w:ascii="宋体" w:hAnsi="宋体" w:eastAsia="宋体" w:cs="宋体"/>
          <w:sz w:val="21"/>
          <w:szCs w:val="21"/>
        </w:rPr>
      </w:pPr>
      <w:r>
        <w:rPr>
          <w:rFonts w:ascii="宋体" w:hAnsi="宋体" w:eastAsia="宋体" w:cs="宋体"/>
          <w:sz w:val="21"/>
          <w:szCs w:val="21"/>
        </w:rPr>
        <w:t>.获取B的值value,js加密后得到encryptedValue,并把encryptedValue赋值给A,然后submmit(此时,表单把A的值提交到后端);</w:t>
      </w:r>
    </w:p>
    <w:p>
      <w:pPr>
        <w:numPr>
          <w:ilvl w:val="0"/>
          <w:numId w:val="4"/>
        </w:numPr>
        <w:ind w:left="0" w:leftChars="0" w:firstLine="0" w:firstLineChars="0"/>
        <w:jc w:val="left"/>
        <w:rPr>
          <w:rFonts w:ascii="宋体" w:hAnsi="宋体" w:eastAsia="宋体" w:cs="宋体"/>
          <w:sz w:val="21"/>
          <w:szCs w:val="21"/>
        </w:rPr>
      </w:pPr>
      <w:r>
        <w:rPr>
          <w:rFonts w:ascii="宋体" w:hAnsi="宋体" w:eastAsia="宋体" w:cs="宋体"/>
          <w:sz w:val="21"/>
          <w:szCs w:val="21"/>
        </w:rPr>
        <w:t>.执行submmit后,将encryptedValue再赋值给B,这样前端密码框就会有密码变长的加密效果,而且加密后的密码是在post过后赋值的,火狐浏览器记住的是post时B的未加密密码;</w:t>
      </w:r>
    </w:p>
    <w:p>
      <w:pPr>
        <w:numPr>
          <w:ilvl w:val="0"/>
          <w:numId w:val="0"/>
        </w:numPr>
        <w:ind w:leftChars="0"/>
        <w:jc w:val="left"/>
        <w:rPr>
          <w:rFonts w:ascii="宋体" w:hAnsi="宋体" w:eastAsia="宋体" w:cs="宋体"/>
          <w:sz w:val="21"/>
          <w:szCs w:val="21"/>
        </w:rPr>
      </w:pPr>
      <w:r>
        <w:rPr>
          <w:rFonts w:ascii="宋体" w:hAnsi="宋体" w:eastAsia="宋体" w:cs="宋体"/>
          <w:sz w:val="21"/>
          <w:szCs w:val="21"/>
        </w:rPr>
        <w:t>这样,我们就能保证,</w:t>
      </w:r>
    </w:p>
    <w:p>
      <w:pPr>
        <w:numPr>
          <w:ilvl w:val="0"/>
          <w:numId w:val="0"/>
        </w:numPr>
        <w:ind w:leftChars="0"/>
        <w:jc w:val="left"/>
        <w:rPr>
          <w:rFonts w:ascii="宋体" w:hAnsi="宋体" w:eastAsia="宋体" w:cs="宋体"/>
          <w:sz w:val="21"/>
          <w:szCs w:val="21"/>
        </w:rPr>
      </w:pPr>
      <w:r>
        <w:rPr>
          <w:rFonts w:ascii="宋体" w:hAnsi="宋体" w:eastAsia="宋体" w:cs="宋体"/>
          <w:sz w:val="21"/>
          <w:szCs w:val="21"/>
        </w:rPr>
        <w:t>1.post提交的密码是加密的,不会有被抓包解析出来的危险;</w:t>
      </w:r>
    </w:p>
    <w:p>
      <w:pPr>
        <w:numPr>
          <w:ilvl w:val="0"/>
          <w:numId w:val="0"/>
        </w:numPr>
        <w:ind w:leftChars="0"/>
        <w:jc w:val="left"/>
        <w:rPr>
          <w:rFonts w:ascii="宋体" w:hAnsi="宋体" w:eastAsia="宋体" w:cs="宋体"/>
          <w:sz w:val="21"/>
          <w:szCs w:val="21"/>
        </w:rPr>
      </w:pPr>
      <w:r>
        <w:rPr>
          <w:rFonts w:ascii="宋体" w:hAnsi="宋体" w:eastAsia="宋体" w:cs="宋体"/>
          <w:sz w:val="21"/>
          <w:szCs w:val="21"/>
        </w:rPr>
        <w:t>2.火狐也会自动记录正确未加密的密码;</w:t>
      </w:r>
    </w:p>
    <w:p>
      <w:pPr>
        <w:numPr>
          <w:ilvl w:val="0"/>
          <w:numId w:val="0"/>
        </w:numPr>
        <w:ind w:leftChars="0"/>
        <w:jc w:val="left"/>
        <w:rPr>
          <w:rFonts w:ascii="宋体" w:hAnsi="宋体" w:eastAsia="宋体" w:cs="宋体"/>
          <w:sz w:val="21"/>
          <w:szCs w:val="21"/>
        </w:rPr>
      </w:pPr>
      <w:r>
        <w:rPr>
          <w:rFonts w:ascii="宋体" w:hAnsi="宋体" w:eastAsia="宋体" w:cs="宋体"/>
          <w:sz w:val="21"/>
          <w:szCs w:val="21"/>
        </w:rPr>
        <w:t>3.密码自动填充,也会准确找到显示B密码框,不会填充到A中,导致每次还要手动选择密码;</w:t>
      </w:r>
    </w:p>
    <w:p>
      <w:pPr>
        <w:jc w:val="left"/>
        <w:rPr>
          <w:rFonts w:hint="eastAsia" w:ascii="宋体" w:hAnsi="宋体" w:eastAsia="宋体" w:cs="宋体"/>
          <w:b w:val="0"/>
          <w:bCs w:val="0"/>
          <w:sz w:val="21"/>
          <w:szCs w:val="21"/>
          <w:lang w:val="en-US" w:eastAsia="zh-CN"/>
        </w:rPr>
      </w:pPr>
    </w:p>
    <w:p>
      <w:pPr>
        <w:jc w:val="left"/>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#二、firefox记住密码插件部分源码</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A31515"/>
          <w:sz w:val="19"/>
          <w:szCs w:val="24"/>
        </w:rPr>
        <w:t>xml</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version</w:t>
      </w:r>
      <w:r>
        <w:rPr>
          <w:rFonts w:hint="eastAsia" w:ascii="新宋体" w:hAnsi="新宋体" w:eastAsia="新宋体"/>
          <w:color w:val="0000FF"/>
          <w:sz w:val="19"/>
          <w:szCs w:val="24"/>
        </w:rPr>
        <w:t>=</w:t>
      </w:r>
      <w:r>
        <w:rPr>
          <w:rFonts w:hint="eastAsia" w:ascii="新宋体" w:hAnsi="新宋体" w:eastAsia="新宋体"/>
          <w:color w:val="000000"/>
          <w:sz w:val="19"/>
          <w:szCs w:val="24"/>
        </w:rPr>
        <w:t>"</w:t>
      </w:r>
      <w:r>
        <w:rPr>
          <w:rFonts w:hint="eastAsia" w:ascii="新宋体" w:hAnsi="新宋体" w:eastAsia="新宋体"/>
          <w:color w:val="0000FF"/>
          <w:sz w:val="19"/>
          <w:szCs w:val="24"/>
        </w:rPr>
        <w:t>1.0</w:t>
      </w:r>
      <w:r>
        <w:rPr>
          <w:rFonts w:hint="eastAsia" w:ascii="新宋体" w:hAnsi="新宋体" w:eastAsia="新宋体"/>
          <w:color w:val="000000"/>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encoding</w:t>
      </w:r>
      <w:r>
        <w:rPr>
          <w:rFonts w:hint="eastAsia" w:ascii="新宋体" w:hAnsi="新宋体" w:eastAsia="新宋体"/>
          <w:color w:val="0000FF"/>
          <w:sz w:val="19"/>
          <w:szCs w:val="24"/>
        </w:rPr>
        <w:t>=</w:t>
      </w:r>
      <w:r>
        <w:rPr>
          <w:rFonts w:hint="eastAsia" w:ascii="新宋体" w:hAnsi="新宋体" w:eastAsia="新宋体"/>
          <w:color w:val="000000"/>
          <w:sz w:val="19"/>
          <w:szCs w:val="24"/>
        </w:rPr>
        <w:t>"</w:t>
      </w:r>
      <w:r>
        <w:rPr>
          <w:rFonts w:hint="eastAsia" w:ascii="新宋体" w:hAnsi="新宋体" w:eastAsia="新宋体"/>
          <w:color w:val="0000FF"/>
          <w:sz w:val="19"/>
          <w:szCs w:val="24"/>
        </w:rPr>
        <w:t>UTF-8</w:t>
      </w:r>
      <w:r>
        <w:rPr>
          <w:rFonts w:hint="eastAsia" w:ascii="新宋体" w:hAnsi="新宋体" w:eastAsia="新宋体"/>
          <w:color w:val="000000"/>
          <w:sz w:val="19"/>
          <w:szCs w:val="24"/>
        </w:rPr>
        <w:t>"</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&lt;</w:t>
      </w:r>
      <w:r>
        <w:rPr>
          <w:rFonts w:hint="eastAsia" w:ascii="新宋体" w:hAnsi="新宋体" w:eastAsia="新宋体"/>
          <w:color w:val="A31515"/>
          <w:sz w:val="19"/>
          <w:szCs w:val="24"/>
        </w:rPr>
        <w:t>RDF</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xmlns</w:t>
      </w:r>
      <w:r>
        <w:rPr>
          <w:rFonts w:hint="eastAsia" w:ascii="新宋体" w:hAnsi="新宋体" w:eastAsia="新宋体"/>
          <w:color w:val="0000FF"/>
          <w:sz w:val="19"/>
          <w:szCs w:val="24"/>
        </w:rPr>
        <w:t>=</w:t>
      </w:r>
      <w:r>
        <w:rPr>
          <w:rFonts w:hint="eastAsia" w:ascii="新宋体" w:hAnsi="新宋体" w:eastAsia="新宋体"/>
          <w:color w:val="000000"/>
          <w:sz w:val="19"/>
          <w:szCs w:val="24"/>
        </w:rPr>
        <w:t>"</w:t>
      </w:r>
      <w:r>
        <w:rPr>
          <w:rFonts w:hint="eastAsia" w:ascii="新宋体" w:hAnsi="新宋体" w:eastAsia="新宋体"/>
          <w:color w:val="0000FF"/>
          <w:sz w:val="19"/>
          <w:szCs w:val="24"/>
        </w:rPr>
        <w:t>http://www.w3.org/1999/02/22-rdf-syntax-ns#</w:t>
      </w:r>
      <w:r>
        <w:rPr>
          <w:rFonts w:hint="eastAsia" w:ascii="新宋体" w:hAnsi="新宋体" w:eastAsia="新宋体"/>
          <w:color w:val="000000"/>
          <w:sz w:val="19"/>
          <w:szCs w:val="24"/>
        </w:rPr>
        <w:t>"</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xmlns:em</w:t>
      </w:r>
      <w:r>
        <w:rPr>
          <w:rFonts w:hint="eastAsia" w:ascii="新宋体" w:hAnsi="新宋体" w:eastAsia="新宋体"/>
          <w:color w:val="0000FF"/>
          <w:sz w:val="19"/>
          <w:szCs w:val="24"/>
        </w:rPr>
        <w:t>=</w:t>
      </w:r>
      <w:r>
        <w:rPr>
          <w:rFonts w:hint="eastAsia" w:ascii="新宋体" w:hAnsi="新宋体" w:eastAsia="新宋体"/>
          <w:color w:val="000000"/>
          <w:sz w:val="19"/>
          <w:szCs w:val="24"/>
        </w:rPr>
        <w:t>"</w:t>
      </w:r>
      <w:r>
        <w:rPr>
          <w:rFonts w:hint="eastAsia" w:ascii="新宋体" w:hAnsi="新宋体" w:eastAsia="新宋体"/>
          <w:color w:val="0000FF"/>
          <w:sz w:val="19"/>
          <w:szCs w:val="24"/>
        </w:rPr>
        <w:t>http://www.mozilla.org/2004/em-rdf#</w:t>
      </w:r>
      <w:r>
        <w:rPr>
          <w:rFonts w:hint="eastAsia" w:ascii="新宋体" w:hAnsi="新宋体" w:eastAsia="新宋体"/>
          <w:color w:val="000000"/>
          <w:sz w:val="19"/>
          <w:szCs w:val="24"/>
        </w:rPr>
        <w:t>"</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Description</w:t>
      </w:r>
      <w:r>
        <w:rPr>
          <w:rFonts w:hint="eastAsia" w:ascii="新宋体" w:hAnsi="新宋体" w:eastAsia="新宋体"/>
          <w:color w:val="0000FF"/>
          <w:sz w:val="19"/>
          <w:szCs w:val="24"/>
        </w:rPr>
        <w:t xml:space="preserve"> </w:t>
      </w:r>
      <w:r>
        <w:rPr>
          <w:rFonts w:hint="eastAsia" w:ascii="新宋体" w:hAnsi="新宋体" w:eastAsia="新宋体"/>
          <w:color w:val="FF0000"/>
          <w:sz w:val="19"/>
          <w:szCs w:val="24"/>
        </w:rPr>
        <w:t>about</w:t>
      </w:r>
      <w:r>
        <w:rPr>
          <w:rFonts w:hint="eastAsia" w:ascii="新宋体" w:hAnsi="新宋体" w:eastAsia="新宋体"/>
          <w:color w:val="0000FF"/>
          <w:sz w:val="19"/>
          <w:szCs w:val="24"/>
        </w:rPr>
        <w:t>=</w:t>
      </w:r>
      <w:r>
        <w:rPr>
          <w:rFonts w:hint="eastAsia" w:ascii="新宋体" w:hAnsi="新宋体" w:eastAsia="新宋体"/>
          <w:color w:val="000000"/>
          <w:sz w:val="19"/>
          <w:szCs w:val="24"/>
        </w:rPr>
        <w:t>"</w:t>
      </w:r>
      <w:r>
        <w:rPr>
          <w:rFonts w:hint="eastAsia" w:ascii="新宋体" w:hAnsi="新宋体" w:eastAsia="新宋体"/>
          <w:color w:val="0000FF"/>
          <w:sz w:val="19"/>
          <w:szCs w:val="24"/>
        </w:rPr>
        <w:t>urn:mozilla:install-manifest</w:t>
      </w:r>
      <w:r>
        <w:rPr>
          <w:rFonts w:hint="eastAsia" w:ascii="新宋体" w:hAnsi="新宋体" w:eastAsia="新宋体"/>
          <w:color w:val="000000"/>
          <w:sz w:val="19"/>
          <w:szCs w:val="24"/>
        </w:rPr>
        <w:t>"</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em:id</w:t>
      </w:r>
      <w:r>
        <w:rPr>
          <w:rFonts w:hint="eastAsia" w:ascii="新宋体" w:hAnsi="新宋体" w:eastAsia="新宋体"/>
          <w:color w:val="0000FF"/>
          <w:sz w:val="19"/>
          <w:szCs w:val="24"/>
        </w:rPr>
        <w:t>&gt;</w:t>
      </w:r>
      <w:r>
        <w:rPr>
          <w:rFonts w:hint="eastAsia" w:ascii="新宋体" w:hAnsi="新宋体" w:eastAsia="新宋体"/>
          <w:color w:val="000000"/>
          <w:sz w:val="19"/>
          <w:szCs w:val="24"/>
        </w:rPr>
        <w:t>firesheep@codebutler.com</w:t>
      </w:r>
      <w:r>
        <w:rPr>
          <w:rFonts w:hint="eastAsia" w:ascii="新宋体" w:hAnsi="新宋体" w:eastAsia="新宋体"/>
          <w:color w:val="0000FF"/>
          <w:sz w:val="19"/>
          <w:szCs w:val="24"/>
        </w:rPr>
        <w:t>&lt;/</w:t>
      </w:r>
      <w:r>
        <w:rPr>
          <w:rFonts w:hint="eastAsia" w:ascii="新宋体" w:hAnsi="新宋体" w:eastAsia="新宋体"/>
          <w:color w:val="A31515"/>
          <w:sz w:val="19"/>
          <w:szCs w:val="24"/>
        </w:rPr>
        <w:t>em:id</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em:type</w:t>
      </w:r>
      <w:r>
        <w:rPr>
          <w:rFonts w:hint="eastAsia" w:ascii="新宋体" w:hAnsi="新宋体" w:eastAsia="新宋体"/>
          <w:color w:val="0000FF"/>
          <w:sz w:val="19"/>
          <w:szCs w:val="24"/>
        </w:rPr>
        <w:t>&gt;</w:t>
      </w:r>
      <w:r>
        <w:rPr>
          <w:rFonts w:hint="eastAsia" w:ascii="新宋体" w:hAnsi="新宋体" w:eastAsia="新宋体"/>
          <w:color w:val="000000"/>
          <w:sz w:val="19"/>
          <w:szCs w:val="24"/>
        </w:rPr>
        <w:t>2</w:t>
      </w:r>
      <w:r>
        <w:rPr>
          <w:rFonts w:hint="eastAsia" w:ascii="新宋体" w:hAnsi="新宋体" w:eastAsia="新宋体"/>
          <w:color w:val="0000FF"/>
          <w:sz w:val="19"/>
          <w:szCs w:val="24"/>
        </w:rPr>
        <w:t>&lt;/</w:t>
      </w:r>
      <w:r>
        <w:rPr>
          <w:rFonts w:hint="eastAsia" w:ascii="新宋体" w:hAnsi="新宋体" w:eastAsia="新宋体"/>
          <w:color w:val="A31515"/>
          <w:sz w:val="19"/>
          <w:szCs w:val="24"/>
        </w:rPr>
        <w:t>em:type</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em:name</w:t>
      </w:r>
      <w:r>
        <w:rPr>
          <w:rFonts w:hint="eastAsia" w:ascii="新宋体" w:hAnsi="新宋体" w:eastAsia="新宋体"/>
          <w:color w:val="0000FF"/>
          <w:sz w:val="19"/>
          <w:szCs w:val="24"/>
        </w:rPr>
        <w:t>&gt;</w:t>
      </w:r>
      <w:r>
        <w:rPr>
          <w:rFonts w:hint="eastAsia" w:ascii="新宋体" w:hAnsi="新宋体" w:eastAsia="新宋体"/>
          <w:color w:val="000000"/>
          <w:sz w:val="19"/>
          <w:szCs w:val="24"/>
        </w:rPr>
        <w:t>Firesheep</w:t>
      </w:r>
      <w:r>
        <w:rPr>
          <w:rFonts w:hint="eastAsia" w:ascii="新宋体" w:hAnsi="新宋体" w:eastAsia="新宋体"/>
          <w:color w:val="0000FF"/>
          <w:sz w:val="19"/>
          <w:szCs w:val="24"/>
        </w:rPr>
        <w:t>&lt;/</w:t>
      </w:r>
      <w:r>
        <w:rPr>
          <w:rFonts w:hint="eastAsia" w:ascii="新宋体" w:hAnsi="新宋体" w:eastAsia="新宋体"/>
          <w:color w:val="A31515"/>
          <w:sz w:val="19"/>
          <w:szCs w:val="24"/>
        </w:rPr>
        <w:t>em:name</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em:version</w:t>
      </w:r>
      <w:r>
        <w:rPr>
          <w:rFonts w:hint="eastAsia" w:ascii="新宋体" w:hAnsi="新宋体" w:eastAsia="新宋体"/>
          <w:color w:val="0000FF"/>
          <w:sz w:val="19"/>
          <w:szCs w:val="24"/>
        </w:rPr>
        <w:t>&gt;</w:t>
      </w:r>
      <w:r>
        <w:rPr>
          <w:rFonts w:hint="eastAsia" w:ascii="新宋体" w:hAnsi="新宋体" w:eastAsia="新宋体"/>
          <w:color w:val="000000"/>
          <w:sz w:val="19"/>
          <w:szCs w:val="24"/>
        </w:rPr>
        <w:t>0.1</w:t>
      </w:r>
      <w:r>
        <w:rPr>
          <w:rFonts w:hint="eastAsia" w:ascii="新宋体" w:hAnsi="新宋体" w:eastAsia="新宋体"/>
          <w:color w:val="0000FF"/>
          <w:sz w:val="19"/>
          <w:szCs w:val="24"/>
        </w:rPr>
        <w:t>&lt;/</w:t>
      </w:r>
      <w:r>
        <w:rPr>
          <w:rFonts w:hint="eastAsia" w:ascii="新宋体" w:hAnsi="新宋体" w:eastAsia="新宋体"/>
          <w:color w:val="A31515"/>
          <w:sz w:val="19"/>
          <w:szCs w:val="24"/>
        </w:rPr>
        <w:t>em:version</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em:creator</w:t>
      </w:r>
      <w:r>
        <w:rPr>
          <w:rFonts w:hint="eastAsia" w:ascii="新宋体" w:hAnsi="新宋体" w:eastAsia="新宋体"/>
          <w:color w:val="0000FF"/>
          <w:sz w:val="19"/>
          <w:szCs w:val="24"/>
        </w:rPr>
        <w:t>&gt;</w:t>
      </w:r>
      <w:r>
        <w:rPr>
          <w:rFonts w:hint="eastAsia" w:ascii="新宋体" w:hAnsi="新宋体" w:eastAsia="新宋体"/>
          <w:color w:val="000000"/>
          <w:sz w:val="19"/>
          <w:szCs w:val="24"/>
        </w:rPr>
        <w:t>Eric Butler</w:t>
      </w:r>
      <w:r>
        <w:rPr>
          <w:rFonts w:hint="eastAsia" w:ascii="新宋体" w:hAnsi="新宋体" w:eastAsia="新宋体"/>
          <w:color w:val="0000FF"/>
          <w:sz w:val="19"/>
          <w:szCs w:val="24"/>
        </w:rPr>
        <w:t>&lt;/</w:t>
      </w:r>
      <w:r>
        <w:rPr>
          <w:rFonts w:hint="eastAsia" w:ascii="新宋体" w:hAnsi="新宋体" w:eastAsia="新宋体"/>
          <w:color w:val="A31515"/>
          <w:sz w:val="19"/>
          <w:szCs w:val="24"/>
        </w:rPr>
        <w:t>em:creator</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em:contributor</w:t>
      </w:r>
      <w:r>
        <w:rPr>
          <w:rFonts w:hint="eastAsia" w:ascii="新宋体" w:hAnsi="新宋体" w:eastAsia="新宋体"/>
          <w:color w:val="0000FF"/>
          <w:sz w:val="19"/>
          <w:szCs w:val="24"/>
        </w:rPr>
        <w:t>&gt;&lt;/</w:t>
      </w:r>
      <w:r>
        <w:rPr>
          <w:rFonts w:hint="eastAsia" w:ascii="新宋体" w:hAnsi="新宋体" w:eastAsia="新宋体"/>
          <w:color w:val="A31515"/>
          <w:sz w:val="19"/>
          <w:szCs w:val="24"/>
        </w:rPr>
        <w:t>em:contributor</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em:aboutURL</w:t>
      </w:r>
      <w:r>
        <w:rPr>
          <w:rFonts w:hint="eastAsia" w:ascii="新宋体" w:hAnsi="新宋体" w:eastAsia="新宋体"/>
          <w:color w:val="0000FF"/>
          <w:sz w:val="19"/>
          <w:szCs w:val="24"/>
        </w:rPr>
        <w:t>&gt;</w:t>
      </w:r>
      <w:r>
        <w:rPr>
          <w:rFonts w:hint="eastAsia" w:ascii="新宋体" w:hAnsi="新宋体" w:eastAsia="新宋体"/>
          <w:color w:val="000000"/>
          <w:sz w:val="19"/>
          <w:szCs w:val="24"/>
        </w:rPr>
        <w:t>chrome://firesheep/content/about.xul</w:t>
      </w:r>
      <w:r>
        <w:rPr>
          <w:rFonts w:hint="eastAsia" w:ascii="新宋体" w:hAnsi="新宋体" w:eastAsia="新宋体"/>
          <w:color w:val="0000FF"/>
          <w:sz w:val="19"/>
          <w:szCs w:val="24"/>
        </w:rPr>
        <w:t>&lt;/</w:t>
      </w:r>
      <w:r>
        <w:rPr>
          <w:rFonts w:hint="eastAsia" w:ascii="新宋体" w:hAnsi="新宋体" w:eastAsia="新宋体"/>
          <w:color w:val="A31515"/>
          <w:sz w:val="19"/>
          <w:szCs w:val="24"/>
        </w:rPr>
        <w:t>em:aboutURL</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em:optionsURL</w:t>
      </w:r>
      <w:r>
        <w:rPr>
          <w:rFonts w:hint="eastAsia" w:ascii="新宋体" w:hAnsi="新宋体" w:eastAsia="新宋体"/>
          <w:color w:val="0000FF"/>
          <w:sz w:val="19"/>
          <w:szCs w:val="24"/>
        </w:rPr>
        <w:t>&gt;</w:t>
      </w:r>
      <w:r>
        <w:rPr>
          <w:rFonts w:hint="eastAsia" w:ascii="新宋体" w:hAnsi="新宋体" w:eastAsia="新宋体"/>
          <w:color w:val="000000"/>
          <w:sz w:val="19"/>
          <w:szCs w:val="24"/>
        </w:rPr>
        <w:t>chrome://firesheep/content/preferences/prefsWindow.xul</w:t>
      </w:r>
      <w:r>
        <w:rPr>
          <w:rFonts w:hint="eastAsia" w:ascii="新宋体" w:hAnsi="新宋体" w:eastAsia="新宋体"/>
          <w:color w:val="0000FF"/>
          <w:sz w:val="19"/>
          <w:szCs w:val="24"/>
        </w:rPr>
        <w:t>&lt;/</w:t>
      </w:r>
      <w:r>
        <w:rPr>
          <w:rFonts w:hint="eastAsia" w:ascii="新宋体" w:hAnsi="新宋体" w:eastAsia="新宋体"/>
          <w:color w:val="A31515"/>
          <w:sz w:val="19"/>
          <w:szCs w:val="24"/>
        </w:rPr>
        <w:t>em:optionsURL</w:t>
      </w:r>
      <w:r>
        <w:rPr>
          <w:rFonts w:hint="eastAsia" w:ascii="新宋体" w:hAnsi="新宋体" w:eastAsia="新宋体"/>
          <w:color w:val="0000FF"/>
          <w:sz w:val="19"/>
          <w:szCs w:val="24"/>
        </w:rPr>
        <w:t xml:space="preserve">&gt;    </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em:homepageURL</w:t>
      </w:r>
      <w:r>
        <w:rPr>
          <w:rFonts w:hint="eastAsia" w:ascii="新宋体" w:hAnsi="新宋体" w:eastAsia="新宋体"/>
          <w:color w:val="0000FF"/>
          <w:sz w:val="19"/>
          <w:szCs w:val="24"/>
        </w:rPr>
        <w:t>&gt;</w:t>
      </w:r>
      <w:r>
        <w:rPr>
          <w:rFonts w:hint="eastAsia" w:ascii="新宋体" w:hAnsi="新宋体" w:eastAsia="新宋体"/>
          <w:color w:val="000000"/>
          <w:sz w:val="19"/>
          <w:szCs w:val="24"/>
        </w:rPr>
        <w:t>http://codebutler.github.com/firesheep</w:t>
      </w:r>
      <w:r>
        <w:rPr>
          <w:rFonts w:hint="eastAsia" w:ascii="新宋体" w:hAnsi="新宋体" w:eastAsia="新宋体"/>
          <w:color w:val="0000FF"/>
          <w:sz w:val="19"/>
          <w:szCs w:val="24"/>
        </w:rPr>
        <w:t>&lt;/</w:t>
      </w:r>
      <w:r>
        <w:rPr>
          <w:rFonts w:hint="eastAsia" w:ascii="新宋体" w:hAnsi="新宋体" w:eastAsia="新宋体"/>
          <w:color w:val="A31515"/>
          <w:sz w:val="19"/>
          <w:szCs w:val="24"/>
        </w:rPr>
        <w:t>em:homepageURL</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em:updateURL</w:t>
      </w:r>
      <w:r>
        <w:rPr>
          <w:rFonts w:hint="eastAsia" w:ascii="新宋体" w:hAnsi="新宋体" w:eastAsia="新宋体"/>
          <w:color w:val="0000FF"/>
          <w:sz w:val="19"/>
          <w:szCs w:val="24"/>
        </w:rPr>
        <w:t>&gt;</w:t>
      </w:r>
      <w:r>
        <w:rPr>
          <w:rFonts w:hint="eastAsia" w:ascii="新宋体" w:hAnsi="新宋体" w:eastAsia="新宋体"/>
          <w:color w:val="000000"/>
          <w:sz w:val="19"/>
          <w:szCs w:val="24"/>
        </w:rPr>
        <w:t>http://codebutler.github.com/firesheep/update.rdf</w:t>
      </w:r>
      <w:r>
        <w:rPr>
          <w:rFonts w:hint="eastAsia" w:ascii="新宋体" w:hAnsi="新宋体" w:eastAsia="新宋体"/>
          <w:color w:val="0000FF"/>
          <w:sz w:val="19"/>
          <w:szCs w:val="24"/>
        </w:rPr>
        <w:t>&lt;/</w:t>
      </w:r>
      <w:r>
        <w:rPr>
          <w:rFonts w:hint="eastAsia" w:ascii="新宋体" w:hAnsi="新宋体" w:eastAsia="新宋体"/>
          <w:color w:val="A31515"/>
          <w:sz w:val="19"/>
          <w:szCs w:val="24"/>
        </w:rPr>
        <w:t>em:updateURL</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em:updateKey</w:t>
      </w:r>
      <w:r>
        <w:rPr>
          <w:rFonts w:hint="eastAsia" w:ascii="新宋体" w:hAnsi="新宋体" w:eastAsia="新宋体"/>
          <w:color w:val="0000FF"/>
          <w:sz w:val="19"/>
          <w:szCs w:val="24"/>
        </w:rPr>
        <w:t>&gt;</w:t>
      </w:r>
      <w:r>
        <w:rPr>
          <w:rFonts w:hint="eastAsia" w:ascii="新宋体" w:hAnsi="新宋体" w:eastAsia="新宋体"/>
          <w:color w:val="000000"/>
          <w:sz w:val="19"/>
          <w:szCs w:val="24"/>
        </w:rPr>
        <w:t>MIGfMA0GCSqGSIb3DQEBAQUAA4GNADCBiQKBgQCx0jVpi2A7WnvIDJlqYFlSk+9Ny6ccmRSFShlcpmjqfEGYDJFNLnXERSHhNGIVYArBhHkunwWyZJ4Es4kUZ6BGE0IbEIPhJPgD18DCdgRwFL+ts9sn+2DWxd0KrU62P9phCNcsvrlL+G+O/znSoBYDeiMS0OrGN5HcftwdReHaMQIDAQAB</w:t>
      </w:r>
      <w:r>
        <w:rPr>
          <w:rFonts w:hint="eastAsia" w:ascii="新宋体" w:hAnsi="新宋体" w:eastAsia="新宋体"/>
          <w:color w:val="0000FF"/>
          <w:sz w:val="19"/>
          <w:szCs w:val="24"/>
        </w:rPr>
        <w:t>&lt;/</w:t>
      </w:r>
      <w:r>
        <w:rPr>
          <w:rFonts w:hint="eastAsia" w:ascii="新宋体" w:hAnsi="新宋体" w:eastAsia="新宋体"/>
          <w:color w:val="A31515"/>
          <w:sz w:val="19"/>
          <w:szCs w:val="24"/>
        </w:rPr>
        <w:t>em:updateKey</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em:unpack</w:t>
      </w:r>
      <w:r>
        <w:rPr>
          <w:rFonts w:hint="eastAsia" w:ascii="新宋体" w:hAnsi="新宋体" w:eastAsia="新宋体"/>
          <w:color w:val="0000FF"/>
          <w:sz w:val="19"/>
          <w:szCs w:val="24"/>
        </w:rPr>
        <w:t>&gt;</w:t>
      </w:r>
      <w:r>
        <w:rPr>
          <w:rFonts w:hint="eastAsia" w:ascii="新宋体" w:hAnsi="新宋体" w:eastAsia="新宋体"/>
          <w:color w:val="000000"/>
          <w:sz w:val="19"/>
          <w:szCs w:val="24"/>
        </w:rPr>
        <w:t>true</w:t>
      </w:r>
      <w:r>
        <w:rPr>
          <w:rFonts w:hint="eastAsia" w:ascii="新宋体" w:hAnsi="新宋体" w:eastAsia="新宋体"/>
          <w:color w:val="0000FF"/>
          <w:sz w:val="19"/>
          <w:szCs w:val="24"/>
        </w:rPr>
        <w:t>&lt;/</w:t>
      </w:r>
      <w:r>
        <w:rPr>
          <w:rFonts w:hint="eastAsia" w:ascii="新宋体" w:hAnsi="新宋体" w:eastAsia="新宋体"/>
          <w:color w:val="A31515"/>
          <w:sz w:val="19"/>
          <w:szCs w:val="24"/>
        </w:rPr>
        <w:t>em:unpack</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em:targetPlatform</w:t>
      </w:r>
      <w:r>
        <w:rPr>
          <w:rFonts w:hint="eastAsia" w:ascii="新宋体" w:hAnsi="新宋体" w:eastAsia="新宋体"/>
          <w:color w:val="0000FF"/>
          <w:sz w:val="19"/>
          <w:szCs w:val="24"/>
        </w:rPr>
        <w:t>&gt;</w:t>
      </w:r>
      <w:r>
        <w:rPr>
          <w:rFonts w:hint="eastAsia" w:ascii="新宋体" w:hAnsi="新宋体" w:eastAsia="新宋体"/>
          <w:color w:val="000000"/>
          <w:sz w:val="19"/>
          <w:szCs w:val="24"/>
        </w:rPr>
        <w:t>Darwin_x86-gcc3</w:t>
      </w:r>
      <w:r>
        <w:rPr>
          <w:rFonts w:hint="eastAsia" w:ascii="新宋体" w:hAnsi="新宋体" w:eastAsia="新宋体"/>
          <w:color w:val="0000FF"/>
          <w:sz w:val="19"/>
          <w:szCs w:val="24"/>
        </w:rPr>
        <w:t>&lt;/</w:t>
      </w:r>
      <w:r>
        <w:rPr>
          <w:rFonts w:hint="eastAsia" w:ascii="新宋体" w:hAnsi="新宋体" w:eastAsia="新宋体"/>
          <w:color w:val="A31515"/>
          <w:sz w:val="19"/>
          <w:szCs w:val="24"/>
        </w:rPr>
        <w:t>em:targetPlatform</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em:targetPlatform</w:t>
      </w:r>
      <w:r>
        <w:rPr>
          <w:rFonts w:hint="eastAsia" w:ascii="新宋体" w:hAnsi="新宋体" w:eastAsia="新宋体"/>
          <w:color w:val="0000FF"/>
          <w:sz w:val="19"/>
          <w:szCs w:val="24"/>
        </w:rPr>
        <w:t>&gt;</w:t>
      </w:r>
      <w:r>
        <w:rPr>
          <w:rFonts w:hint="eastAsia" w:ascii="新宋体" w:hAnsi="新宋体" w:eastAsia="新宋体"/>
          <w:color w:val="000000"/>
          <w:sz w:val="19"/>
          <w:szCs w:val="24"/>
        </w:rPr>
        <w:t>WINNT_x86-msvc</w:t>
      </w:r>
      <w:r>
        <w:rPr>
          <w:rFonts w:hint="eastAsia" w:ascii="新宋体" w:hAnsi="新宋体" w:eastAsia="新宋体"/>
          <w:color w:val="0000FF"/>
          <w:sz w:val="19"/>
          <w:szCs w:val="24"/>
        </w:rPr>
        <w:t>&lt;/</w:t>
      </w:r>
      <w:r>
        <w:rPr>
          <w:rFonts w:hint="eastAsia" w:ascii="新宋体" w:hAnsi="新宋体" w:eastAsia="新宋体"/>
          <w:color w:val="A31515"/>
          <w:sz w:val="19"/>
          <w:szCs w:val="24"/>
        </w:rPr>
        <w:t>em:targetPlatform</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em:targetApplication</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Description</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em:id</w:t>
      </w:r>
      <w:r>
        <w:rPr>
          <w:rFonts w:hint="eastAsia" w:ascii="新宋体" w:hAnsi="新宋体" w:eastAsia="新宋体"/>
          <w:color w:val="0000FF"/>
          <w:sz w:val="19"/>
          <w:szCs w:val="24"/>
        </w:rPr>
        <w:t>&gt;</w:t>
      </w:r>
      <w:r>
        <w:rPr>
          <w:rFonts w:hint="eastAsia" w:ascii="新宋体" w:hAnsi="新宋体" w:eastAsia="新宋体"/>
          <w:color w:val="000000"/>
          <w:sz w:val="19"/>
          <w:szCs w:val="24"/>
        </w:rPr>
        <w:t>{ec8030f7-c20a-464f-9b0e-13a3a9e97384}</w:t>
      </w:r>
      <w:r>
        <w:rPr>
          <w:rFonts w:hint="eastAsia" w:ascii="新宋体" w:hAnsi="新宋体" w:eastAsia="新宋体"/>
          <w:color w:val="0000FF"/>
          <w:sz w:val="19"/>
          <w:szCs w:val="24"/>
        </w:rPr>
        <w:t>&lt;/</w:t>
      </w:r>
      <w:r>
        <w:rPr>
          <w:rFonts w:hint="eastAsia" w:ascii="新宋体" w:hAnsi="新宋体" w:eastAsia="新宋体"/>
          <w:color w:val="A31515"/>
          <w:sz w:val="19"/>
          <w:szCs w:val="24"/>
        </w:rPr>
        <w:t>em:id</w:t>
      </w:r>
      <w:r>
        <w:rPr>
          <w:rFonts w:hint="eastAsia" w:ascii="新宋体" w:hAnsi="新宋体" w:eastAsia="新宋体"/>
          <w:color w:val="0000FF"/>
          <w:sz w:val="19"/>
          <w:szCs w:val="24"/>
        </w:rPr>
        <w:t>&gt; &lt;!--</w:t>
      </w:r>
      <w:r>
        <w:rPr>
          <w:rFonts w:hint="eastAsia" w:ascii="新宋体" w:hAnsi="新宋体" w:eastAsia="新宋体"/>
          <w:color w:val="008000"/>
          <w:sz w:val="19"/>
          <w:szCs w:val="24"/>
        </w:rPr>
        <w:t xml:space="preserve"> Firefox </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em:minVersion</w:t>
      </w:r>
      <w:r>
        <w:rPr>
          <w:rFonts w:hint="eastAsia" w:ascii="新宋体" w:hAnsi="新宋体" w:eastAsia="新宋体"/>
          <w:color w:val="0000FF"/>
          <w:sz w:val="19"/>
          <w:szCs w:val="24"/>
        </w:rPr>
        <w:t>&gt;</w:t>
      </w:r>
      <w:r>
        <w:rPr>
          <w:rFonts w:hint="eastAsia" w:ascii="新宋体" w:hAnsi="新宋体" w:eastAsia="新宋体"/>
          <w:color w:val="000000"/>
          <w:sz w:val="19"/>
          <w:szCs w:val="24"/>
        </w:rPr>
        <w:t>3.6.10</w:t>
      </w:r>
      <w:r>
        <w:rPr>
          <w:rFonts w:hint="eastAsia" w:ascii="新宋体" w:hAnsi="新宋体" w:eastAsia="新宋体"/>
          <w:color w:val="0000FF"/>
          <w:sz w:val="19"/>
          <w:szCs w:val="24"/>
        </w:rPr>
        <w:t>&lt;/</w:t>
      </w:r>
      <w:r>
        <w:rPr>
          <w:rFonts w:hint="eastAsia" w:ascii="新宋体" w:hAnsi="新宋体" w:eastAsia="新宋体"/>
          <w:color w:val="A31515"/>
          <w:sz w:val="19"/>
          <w:szCs w:val="24"/>
        </w:rPr>
        <w:t>em:minVersion</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em:maxVersion</w:t>
      </w:r>
      <w:r>
        <w:rPr>
          <w:rFonts w:hint="eastAsia" w:ascii="新宋体" w:hAnsi="新宋体" w:eastAsia="新宋体"/>
          <w:color w:val="0000FF"/>
          <w:sz w:val="19"/>
          <w:szCs w:val="24"/>
        </w:rPr>
        <w:t>&gt;</w:t>
      </w:r>
      <w:r>
        <w:rPr>
          <w:rFonts w:hint="eastAsia" w:ascii="新宋体" w:hAnsi="新宋体" w:eastAsia="新宋体"/>
          <w:color w:val="000000"/>
          <w:sz w:val="19"/>
          <w:szCs w:val="24"/>
        </w:rPr>
        <w:t>3.6.*</w:t>
      </w:r>
      <w:r>
        <w:rPr>
          <w:rFonts w:hint="eastAsia" w:ascii="新宋体" w:hAnsi="新宋体" w:eastAsia="新宋体"/>
          <w:color w:val="0000FF"/>
          <w:sz w:val="19"/>
          <w:szCs w:val="24"/>
        </w:rPr>
        <w:t>&lt;/</w:t>
      </w:r>
      <w:r>
        <w:rPr>
          <w:rFonts w:hint="eastAsia" w:ascii="新宋体" w:hAnsi="新宋体" w:eastAsia="新宋体"/>
          <w:color w:val="A31515"/>
          <w:sz w:val="19"/>
          <w:szCs w:val="24"/>
        </w:rPr>
        <w:t>em:maxVersion</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Description</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em:targetApplication</w:t>
      </w:r>
      <w:r>
        <w:rPr>
          <w:rFonts w:hint="eastAsia" w:ascii="新宋体" w:hAnsi="新宋体" w:eastAsia="新宋体"/>
          <w:color w:val="0000FF"/>
          <w:sz w:val="19"/>
          <w:szCs w:val="24"/>
        </w:rPr>
        <w:t>&gt;</w:t>
      </w:r>
    </w:p>
    <w:p>
      <w:pPr>
        <w:jc w:val="left"/>
        <w:rPr>
          <w:rFonts w:hint="eastAsia" w:ascii="新宋体" w:hAnsi="新宋体" w:eastAsia="新宋体"/>
          <w:color w:val="000000"/>
          <w:sz w:val="19"/>
          <w:szCs w:val="24"/>
        </w:rPr>
      </w:pPr>
      <w:r>
        <w:rPr>
          <w:rFonts w:hint="eastAsia" w:ascii="新宋体" w:hAnsi="新宋体" w:eastAsia="新宋体"/>
          <w:color w:val="0000FF"/>
          <w:sz w:val="19"/>
          <w:szCs w:val="24"/>
        </w:rPr>
        <w:t xml:space="preserve">  &lt;/</w:t>
      </w:r>
      <w:r>
        <w:rPr>
          <w:rFonts w:hint="eastAsia" w:ascii="新宋体" w:hAnsi="新宋体" w:eastAsia="新宋体"/>
          <w:color w:val="A31515"/>
          <w:sz w:val="19"/>
          <w:szCs w:val="24"/>
        </w:rPr>
        <w:t>Description</w:t>
      </w:r>
      <w:r>
        <w:rPr>
          <w:rFonts w:hint="eastAsia" w:ascii="新宋体" w:hAnsi="新宋体" w:eastAsia="新宋体"/>
          <w:color w:val="0000FF"/>
          <w:sz w:val="19"/>
          <w:szCs w:val="24"/>
        </w:rPr>
        <w:t>&gt;</w:t>
      </w:r>
    </w:p>
    <w:p>
      <w:pPr>
        <w:jc w:val="left"/>
        <w:rPr>
          <w:rFonts w:hint="eastAsia" w:ascii="新宋体" w:hAnsi="新宋体" w:eastAsia="新宋体"/>
          <w:color w:val="0000FF"/>
          <w:sz w:val="19"/>
          <w:szCs w:val="24"/>
        </w:rPr>
      </w:pPr>
      <w:r>
        <w:rPr>
          <w:rFonts w:hint="eastAsia" w:ascii="新宋体" w:hAnsi="新宋体" w:eastAsia="新宋体"/>
          <w:color w:val="0000FF"/>
          <w:sz w:val="19"/>
          <w:szCs w:val="24"/>
        </w:rPr>
        <w:t>&lt;/</w:t>
      </w:r>
      <w:r>
        <w:rPr>
          <w:rFonts w:hint="eastAsia" w:ascii="新宋体" w:hAnsi="新宋体" w:eastAsia="新宋体"/>
          <w:color w:val="A31515"/>
          <w:sz w:val="19"/>
          <w:szCs w:val="24"/>
        </w:rPr>
        <w:t>RDF</w:t>
      </w:r>
      <w:r>
        <w:rPr>
          <w:rFonts w:hint="eastAsia" w:ascii="新宋体" w:hAnsi="新宋体" w:eastAsia="新宋体"/>
          <w:color w:val="0000FF"/>
          <w:sz w:val="19"/>
          <w:szCs w:val="24"/>
        </w:rPr>
        <w:t>&gt;</w:t>
      </w:r>
    </w:p>
    <w:p>
      <w:pPr>
        <w:jc w:val="left"/>
        <w:rPr>
          <w:rFonts w:hint="eastAsia" w:ascii="新宋体" w:hAnsi="新宋体" w:eastAsia="新宋体"/>
          <w:color w:val="0000FF"/>
          <w:sz w:val="19"/>
          <w:szCs w:val="24"/>
        </w:rPr>
      </w:pPr>
    </w:p>
    <w:p>
      <w:pPr>
        <w:jc w:val="left"/>
        <w:rPr>
          <w:rFonts w:hint="eastAsia" w:ascii="宋体" w:hAnsi="宋体" w:eastAsia="宋体" w:cs="宋体"/>
          <w:b w:val="0"/>
          <w:bCs w:val="0"/>
          <w:color w:val="000000"/>
          <w:sz w:val="21"/>
          <w:szCs w:val="21"/>
          <w:lang w:val="en-US" w:eastAsia="zh-CN"/>
        </w:rPr>
      </w:pPr>
      <w:r>
        <w:rPr>
          <w:rFonts w:hint="eastAsia" w:ascii="宋体" w:hAnsi="宋体" w:eastAsia="宋体" w:cs="宋体"/>
          <w:b w:val="0"/>
          <w:bCs w:val="0"/>
          <w:color w:val="000000"/>
          <w:sz w:val="21"/>
          <w:szCs w:val="21"/>
          <w:lang w:val="en-US" w:eastAsia="zh-CN"/>
        </w:rPr>
        <w:t>#三、谷歌</w:t>
      </w:r>
      <w:r>
        <w:rPr>
          <w:rFonts w:hint="eastAsia" w:ascii="宋体" w:hAnsi="宋体" w:eastAsia="宋体" w:cs="宋体"/>
          <w:b w:val="0"/>
          <w:bCs w:val="0"/>
          <w:sz w:val="21"/>
          <w:szCs w:val="21"/>
          <w:lang w:val="en-US" w:eastAsia="zh-CN"/>
        </w:rPr>
        <w:t>记住密码插件</w:t>
      </w:r>
    </w:p>
    <w:p>
      <w:pPr>
        <w:jc w:val="left"/>
        <w:rPr>
          <w:rFonts w:ascii="宋体" w:hAnsi="宋体" w:eastAsia="宋体" w:cs="宋体"/>
          <w:sz w:val="21"/>
          <w:szCs w:val="21"/>
        </w:rPr>
      </w:pPr>
      <w:r>
        <w:rPr>
          <w:rFonts w:ascii="宋体" w:hAnsi="宋体" w:eastAsia="宋体" w:cs="宋体"/>
          <w:sz w:val="21"/>
          <w:szCs w:val="21"/>
        </w:rPr>
        <w:t>ShowPassword是一款能够显示出当前密码框中的密码的谷歌浏览器插件，在用户输入密码的时候，如果忘记了当前已经输入的密码，或者不确定输入的密码是否正确的情况下，就可以使用ShowPassword插件来临时查看一下当前的密码。</w:t>
      </w:r>
    </w:p>
    <w:p>
      <w:pPr>
        <w:jc w:val="left"/>
        <w:rPr>
          <w:rFonts w:ascii="宋体" w:hAnsi="宋体" w:eastAsia="宋体" w:cs="宋体"/>
          <w:sz w:val="21"/>
          <w:szCs w:val="21"/>
        </w:rPr>
      </w:pPr>
      <w:r>
        <w:rPr>
          <w:rFonts w:ascii="宋体" w:hAnsi="宋体" w:eastAsia="宋体" w:cs="宋体"/>
          <w:sz w:val="21"/>
          <w:szCs w:val="21"/>
        </w:rPr>
        <w:t>还有一种情况是，用户如果使用的谷歌浏览器的记住密码功能，在网站上输入密码的地方，谷歌浏览器会自动帮助用户填上帐号和密码，但是久而久之，用户就会因为长时间没有操作过，而忘记当前网站中的密码，这时候，如果使用ShowPassword插件，就可以临时查看一下当前密码框中的密码，来用户一个提醒的作用。</w:t>
      </w:r>
    </w:p>
    <w:p>
      <w:pPr>
        <w:jc w:val="left"/>
        <w:rPr>
          <w:rFonts w:hint="eastAsia" w:ascii="宋体" w:hAnsi="宋体" w:eastAsia="宋体" w:cs="宋体"/>
          <w:sz w:val="21"/>
          <w:szCs w:val="21"/>
          <w:lang w:val="en-US" w:eastAsia="zh-CN"/>
        </w:rPr>
      </w:pPr>
      <w:r>
        <w:rPr>
          <w:rFonts w:ascii="宋体" w:hAnsi="宋体" w:eastAsia="宋体" w:cs="宋体"/>
          <w:sz w:val="21"/>
          <w:szCs w:val="21"/>
        </w:rPr>
        <w:t>ShowPassword的使用方法</w:t>
      </w:r>
      <w:r>
        <w:rPr>
          <w:rFonts w:hint="eastAsia" w:ascii="宋体" w:hAnsi="宋体" w:eastAsia="宋体" w:cs="宋体"/>
          <w:sz w:val="21"/>
          <w:szCs w:val="21"/>
          <w:lang w:val="en-US" w:eastAsia="zh-CN"/>
        </w:rPr>
        <w:t>:</w:t>
      </w:r>
    </w:p>
    <w:p>
      <w:pPr>
        <w:numPr>
          <w:ilvl w:val="0"/>
          <w:numId w:val="5"/>
        </w:numPr>
        <w:jc w:val="left"/>
        <w:rPr>
          <w:rFonts w:ascii="宋体" w:hAnsi="宋体" w:eastAsia="宋体" w:cs="宋体"/>
          <w:sz w:val="21"/>
          <w:szCs w:val="21"/>
        </w:rPr>
      </w:pPr>
      <w:r>
        <w:rPr>
          <w:rFonts w:ascii="宋体" w:hAnsi="宋体" w:eastAsia="宋体" w:cs="宋体"/>
          <w:sz w:val="21"/>
          <w:szCs w:val="21"/>
        </w:rPr>
        <w:t>在谷歌浏览器中安装ShowPassword插件，并在Chrome的扩展器中启动显示密码的功能，ShowPassword插件的下载地址可以在本文的下方找到，离线ShowPassword插件的安装方法可参考：怎么在谷歌浏览器中安装.crx扩展名的离线Chrome插件？</w:t>
      </w:r>
    </w:p>
    <w:p>
      <w:pPr>
        <w:numPr>
          <w:ilvl w:val="0"/>
          <w:numId w:val="5"/>
        </w:numPr>
        <w:ind w:left="0" w:leftChars="0" w:firstLine="0" w:firstLineChars="0"/>
        <w:jc w:val="left"/>
        <w:rPr>
          <w:rFonts w:hint="eastAsia" w:ascii="宋体" w:hAnsi="宋体" w:eastAsia="宋体" w:cs="宋体"/>
          <w:sz w:val="28"/>
          <w:szCs w:val="28"/>
          <w:lang w:val="en-US" w:eastAsia="zh-CN"/>
        </w:rPr>
      </w:pPr>
      <w:r>
        <w:rPr>
          <w:rFonts w:ascii="宋体" w:hAnsi="宋体" w:eastAsia="宋体" w:cs="宋体"/>
          <w:sz w:val="21"/>
          <w:szCs w:val="21"/>
        </w:rPr>
        <w:t>安装完成以后，用户就可以使用Chrome打开需要输入帐号和密码的网站，在密码框中输入一定的字符以后，把鼠标放在密码框500毫秒以后，该密码框就会把密码以明文的方式显示出来</w:t>
      </w:r>
    </w:p>
    <w:p>
      <w:pPr>
        <w:widowControl w:val="0"/>
        <w:numPr>
          <w:ilvl w:val="0"/>
          <w:numId w:val="0"/>
        </w:numPr>
        <w:jc w:val="left"/>
        <w:rPr>
          <w:rFonts w:hint="eastAsia" w:ascii="宋体" w:hAnsi="宋体" w:eastAsia="宋体" w:cs="宋体"/>
          <w:sz w:val="28"/>
          <w:szCs w:val="28"/>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*Project18: send a tx on Bitcoin testnet, and parse the tx data down to every bit, better write script yourself</w:t>
      </w: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*Project19: forge a signature to pretend that you are Satoshi</w:t>
      </w:r>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#一、实验内容</w:t>
      </w:r>
    </w:p>
    <w:p>
      <w:pPr>
        <w:jc w:val="left"/>
        <w:rPr>
          <w:rFonts w:hint="eastAsia" w:ascii="宋体" w:hAnsi="宋体" w:eastAsia="宋体" w:cs="宋体"/>
          <w:sz w:val="21"/>
          <w:szCs w:val="21"/>
        </w:rPr>
      </w:pPr>
      <w:r>
        <w:rPr>
          <w:rFonts w:hint="eastAsia" w:ascii="宋体" w:hAnsi="宋体" w:eastAsia="宋体" w:cs="宋体"/>
          <w:sz w:val="21"/>
          <w:szCs w:val="21"/>
        </w:rPr>
        <w:t>本</w:t>
      </w:r>
      <w:r>
        <w:rPr>
          <w:rFonts w:hint="eastAsia" w:ascii="宋体" w:hAnsi="宋体" w:eastAsia="宋体" w:cs="宋体"/>
          <w:sz w:val="21"/>
          <w:szCs w:val="21"/>
          <w:lang w:val="en-US" w:eastAsia="zh-CN"/>
        </w:rPr>
        <w:t>实验实现了</w:t>
      </w:r>
      <w:r>
        <w:rPr>
          <w:rFonts w:hint="eastAsia" w:ascii="宋体" w:hAnsi="宋体" w:eastAsia="宋体" w:cs="宋体"/>
          <w:sz w:val="21"/>
          <w:szCs w:val="21"/>
        </w:rPr>
        <w:t>当ECDSA验签算法在不验证m的情况下,能够通过公钥来伪造合法签名</w:t>
      </w:r>
    </w:p>
    <w:p>
      <w:pPr>
        <w:jc w:val="left"/>
        <w:rPr>
          <w:rFonts w:hint="eastAsia" w:ascii="宋体" w:hAnsi="宋体" w:eastAsia="宋体" w:cs="宋体"/>
          <w:sz w:val="21"/>
          <w:szCs w:val="21"/>
        </w:rPr>
      </w:pPr>
    </w:p>
    <w:p>
      <w:pPr>
        <w:jc w:val="left"/>
        <w:rPr>
          <w:rFonts w:hint="eastAsia" w:ascii="宋体" w:hAnsi="宋体" w:eastAsia="宋体" w:cs="宋体"/>
          <w:sz w:val="21"/>
          <w:szCs w:val="21"/>
        </w:rPr>
      </w:pPr>
      <w:r>
        <w:rPr>
          <w:rFonts w:hint="eastAsia" w:ascii="宋体" w:hAnsi="宋体" w:eastAsia="宋体" w:cs="宋体"/>
          <w:sz w:val="21"/>
          <w:szCs w:val="21"/>
          <w:lang w:val="en-US" w:eastAsia="zh-CN"/>
        </w:rPr>
        <w:t>#二、</w:t>
      </w:r>
      <w:r>
        <w:rPr>
          <w:rFonts w:hint="eastAsia" w:ascii="宋体" w:hAnsi="宋体" w:eastAsia="宋体" w:cs="宋体"/>
          <w:sz w:val="21"/>
          <w:szCs w:val="21"/>
        </w:rPr>
        <w:t>攻击原理</w:t>
      </w:r>
    </w:p>
    <w:p>
      <w:pPr>
        <w:jc w:val="left"/>
        <w:rPr>
          <w:rFonts w:hint="eastAsia" w:ascii="宋体" w:hAnsi="宋体" w:eastAsia="宋体" w:cs="宋体"/>
          <w:sz w:val="21"/>
          <w:szCs w:val="21"/>
        </w:rPr>
      </w:pPr>
      <w:r>
        <w:rPr>
          <w:rFonts w:hint="eastAsia" w:ascii="宋体" w:hAnsi="宋体" w:eastAsia="宋体" w:cs="宋体"/>
          <w:sz w:val="21"/>
          <w:szCs w:val="21"/>
        </w:rPr>
        <w:t xml:space="preserve">1. 在 Fn* 上随机选择u,v,计算R = (x,y) = uG + vP   (P为公钥)                 </w:t>
      </w:r>
    </w:p>
    <w:p>
      <w:pPr>
        <w:jc w:val="left"/>
        <w:rPr>
          <w:rFonts w:hint="eastAsia" w:ascii="宋体" w:hAnsi="宋体" w:eastAsia="宋体" w:cs="宋体"/>
          <w:sz w:val="21"/>
          <w:szCs w:val="21"/>
        </w:rPr>
      </w:pPr>
      <w:r>
        <w:rPr>
          <w:rFonts w:hint="eastAsia" w:ascii="宋体" w:hAnsi="宋体" w:eastAsia="宋体" w:cs="宋体"/>
          <w:sz w:val="21"/>
          <w:szCs w:val="21"/>
        </w:rPr>
        <w:t xml:space="preserve">2. r = x mod n       </w:t>
      </w:r>
    </w:p>
    <w:p>
      <w:pPr>
        <w:jc w:val="left"/>
        <w:rPr>
          <w:rFonts w:hint="eastAsia" w:ascii="宋体" w:hAnsi="宋体" w:eastAsia="宋体" w:cs="宋体"/>
          <w:sz w:val="21"/>
          <w:szCs w:val="21"/>
        </w:rPr>
      </w:pPr>
      <w:r>
        <w:rPr>
          <w:rFonts w:hint="eastAsia" w:ascii="宋体" w:hAnsi="宋体" w:eastAsia="宋体" w:cs="宋体"/>
          <w:sz w:val="21"/>
          <w:szCs w:val="21"/>
        </w:rPr>
        <w:t xml:space="preserve">3. e = ruv^-1 mod n          </w:t>
      </w:r>
    </w:p>
    <w:p>
      <w:pPr>
        <w:jc w:val="left"/>
        <w:rPr>
          <w:rFonts w:hint="eastAsia" w:ascii="宋体" w:hAnsi="宋体" w:eastAsia="宋体" w:cs="宋体"/>
          <w:sz w:val="21"/>
          <w:szCs w:val="21"/>
        </w:rPr>
      </w:pPr>
      <w:r>
        <w:rPr>
          <w:rFonts w:hint="eastAsia" w:ascii="宋体" w:hAnsi="宋体" w:eastAsia="宋体" w:cs="宋体"/>
          <w:sz w:val="21"/>
          <w:szCs w:val="21"/>
        </w:rPr>
        <w:t xml:space="preserve">4. s = rv^-1 mod n      </w:t>
      </w:r>
    </w:p>
    <w:p>
      <w:pPr>
        <w:jc w:val="left"/>
        <w:rPr>
          <w:rFonts w:hint="eastAsia" w:ascii="宋体" w:hAnsi="宋体" w:eastAsia="宋体" w:cs="宋体"/>
          <w:sz w:val="21"/>
          <w:szCs w:val="21"/>
        </w:rPr>
      </w:pPr>
      <w:r>
        <w:rPr>
          <w:rFonts w:hint="eastAsia" w:ascii="宋体" w:hAnsi="宋体" w:eastAsia="宋体" w:cs="宋体"/>
          <w:sz w:val="21"/>
          <w:szCs w:val="21"/>
        </w:rPr>
        <w:t>5. signature = (r,s)</w:t>
      </w:r>
    </w:p>
    <w:p>
      <w:pPr>
        <w:jc w:val="left"/>
        <w:rPr>
          <w:rFonts w:hint="eastAsia" w:ascii="宋体" w:hAnsi="宋体" w:eastAsia="宋体" w:cs="宋体"/>
          <w:sz w:val="21"/>
          <w:szCs w:val="21"/>
        </w:rPr>
      </w:pPr>
    </w:p>
    <w:p>
      <w:pPr>
        <w:jc w:val="left"/>
        <w:rPr>
          <w:rFonts w:hint="eastAsia" w:ascii="宋体" w:hAnsi="宋体" w:eastAsia="宋体" w:cs="宋体"/>
          <w:sz w:val="21"/>
          <w:szCs w:val="21"/>
        </w:rPr>
      </w:pPr>
      <w:r>
        <w:rPr>
          <w:rFonts w:hint="eastAsia" w:ascii="宋体" w:hAnsi="宋体" w:eastAsia="宋体" w:cs="宋体"/>
          <w:sz w:val="21"/>
          <w:szCs w:val="21"/>
          <w:lang w:val="en-US" w:eastAsia="zh-CN"/>
        </w:rPr>
        <w:t>#三、</w:t>
      </w:r>
      <w:r>
        <w:rPr>
          <w:rFonts w:hint="eastAsia" w:ascii="宋体" w:hAnsi="宋体" w:eastAsia="宋体" w:cs="宋体"/>
          <w:sz w:val="21"/>
          <w:szCs w:val="21"/>
        </w:rPr>
        <w:t>攻击前提</w:t>
      </w:r>
    </w:p>
    <w:p>
      <w:pPr>
        <w:jc w:val="left"/>
        <w:rPr>
          <w:rFonts w:hint="eastAsia" w:ascii="宋体" w:hAnsi="宋体" w:eastAsia="宋体" w:cs="宋体"/>
          <w:sz w:val="21"/>
          <w:szCs w:val="21"/>
        </w:rPr>
      </w:pPr>
      <w:r>
        <w:rPr>
          <w:rFonts w:hint="eastAsia" w:ascii="宋体" w:hAnsi="宋体" w:eastAsia="宋体" w:cs="宋体"/>
          <w:sz w:val="21"/>
          <w:szCs w:val="21"/>
        </w:rPr>
        <w:t xml:space="preserve"> 验签算法:不验证消息m        </w:t>
      </w:r>
    </w:p>
    <w:p>
      <w:pPr>
        <w:jc w:val="left"/>
        <w:rPr>
          <w:rFonts w:hint="eastAsia" w:ascii="宋体" w:hAnsi="宋体" w:eastAsia="宋体" w:cs="宋体"/>
          <w:sz w:val="21"/>
          <w:szCs w:val="21"/>
        </w:rPr>
      </w:pPr>
      <w:r>
        <w:rPr>
          <w:rFonts w:hint="eastAsia" w:ascii="宋体" w:hAnsi="宋体" w:eastAsia="宋体" w:cs="宋体"/>
          <w:sz w:val="21"/>
          <w:szCs w:val="21"/>
        </w:rPr>
        <w:t xml:space="preserve">e * s^-1 * G + r * s^-1 * P = kG = R             </w:t>
      </w:r>
    </w:p>
    <w:p>
      <w:pPr>
        <w:jc w:val="left"/>
        <w:rPr>
          <w:rFonts w:hint="eastAsia" w:ascii="宋体" w:hAnsi="宋体" w:eastAsia="宋体" w:cs="宋体"/>
          <w:sz w:val="21"/>
          <w:szCs w:val="21"/>
        </w:rPr>
      </w:pPr>
      <w:r>
        <w:rPr>
          <w:rFonts w:hint="eastAsia" w:ascii="宋体" w:hAnsi="宋体" w:eastAsia="宋体" w:cs="宋体"/>
          <w:sz w:val="21"/>
          <w:szCs w:val="21"/>
        </w:rPr>
        <w:t>前提数据:Satoshi的公钥,这里我们通过随机生成来代替Satoshi的真实公钥</w:t>
      </w:r>
    </w:p>
    <w:p>
      <w:pPr>
        <w:jc w:val="left"/>
        <w:rPr>
          <w:rFonts w:hint="eastAsia" w:ascii="宋体" w:hAnsi="宋体" w:eastAsia="宋体" w:cs="宋体"/>
          <w:sz w:val="21"/>
          <w:szCs w:val="21"/>
        </w:rPr>
      </w:pPr>
    </w:p>
    <w:p>
      <w:pPr>
        <w:jc w:val="left"/>
        <w:rPr>
          <w:rFonts w:hint="eastAsia" w:ascii="宋体" w:hAnsi="宋体" w:eastAsia="宋体" w:cs="宋体"/>
          <w:sz w:val="21"/>
          <w:szCs w:val="21"/>
        </w:rPr>
      </w:pPr>
      <w:r>
        <w:rPr>
          <w:rFonts w:hint="eastAsia" w:ascii="宋体" w:hAnsi="宋体" w:eastAsia="宋体" w:cs="宋体"/>
          <w:sz w:val="21"/>
          <w:szCs w:val="21"/>
          <w:lang w:val="en-US" w:eastAsia="zh-CN"/>
        </w:rPr>
        <w:t>四、代码摘要</w:t>
      </w:r>
    </w:p>
    <w:p>
      <w:pPr>
        <w:jc w:val="left"/>
        <w:rPr>
          <w:rFonts w:hint="eastAsia"/>
          <w:lang w:val="en-US" w:eastAsia="zh-CN"/>
        </w:rPr>
      </w:pPr>
      <w:r>
        <w:drawing>
          <wp:inline distT="0" distB="0" distL="0" distR="0">
            <wp:extent cx="6185535" cy="2227580"/>
            <wp:effectExtent l="0" t="0" r="12065" b="7620"/>
            <wp:docPr id="1044" name="图片 1"/>
            <wp:cNvGraphicFramePr/>
            <a:graphic xmlns:a="http://schemas.openxmlformats.org/drawingml/2006/main">
              <a:graphicData uri="http://schemas.openxmlformats.org/drawingml/2006/picture">
                <pic:pic xmlns:pic="http://schemas.openxmlformats.org/drawingml/2006/picture">
                  <pic:nvPicPr>
                    <pic:cNvPr id="1044" name="图片 1"/>
                    <pic:cNvPicPr/>
                  </pic:nvPicPr>
                  <pic:blipFill>
                    <a:blip r:embed="rId38" cstate="print"/>
                    <a:srcRect/>
                    <a:stretch>
                      <a:fillRect/>
                    </a:stretch>
                  </pic:blipFill>
                  <pic:spPr>
                    <a:xfrm>
                      <a:off x="0" y="0"/>
                      <a:ext cx="6185535" cy="2227580"/>
                    </a:xfrm>
                    <a:prstGeom prst="rect">
                      <a:avLst/>
                    </a:prstGeom>
                    <a:ln>
                      <a:noFill/>
                    </a:ln>
                  </pic:spPr>
                </pic:pic>
              </a:graphicData>
            </a:graphic>
          </wp:inline>
        </w:drawing>
      </w:r>
    </w:p>
    <w:p>
      <w:pPr>
        <w:jc w:val="left"/>
        <w:rPr>
          <w:rFonts w:hint="eastAsia" w:ascii="宋体" w:hAnsi="宋体" w:eastAsia="宋体" w:cs="宋体"/>
          <w:sz w:val="21"/>
          <w:szCs w:val="21"/>
          <w:lang w:val="en-US" w:eastAsia="zh-CN"/>
        </w:rPr>
      </w:pPr>
      <w:r>
        <w:drawing>
          <wp:inline distT="0" distB="0" distL="0" distR="0">
            <wp:extent cx="6068695" cy="912495"/>
            <wp:effectExtent l="0" t="0" r="1905" b="1905"/>
            <wp:docPr id="1045" name="图片 2"/>
            <wp:cNvGraphicFramePr/>
            <a:graphic xmlns:a="http://schemas.openxmlformats.org/drawingml/2006/main">
              <a:graphicData uri="http://schemas.openxmlformats.org/drawingml/2006/picture">
                <pic:pic xmlns:pic="http://schemas.openxmlformats.org/drawingml/2006/picture">
                  <pic:nvPicPr>
                    <pic:cNvPr id="1045" name="图片 2"/>
                    <pic:cNvPicPr/>
                  </pic:nvPicPr>
                  <pic:blipFill>
                    <a:blip r:embed="rId39" cstate="print"/>
                    <a:srcRect/>
                    <a:stretch>
                      <a:fillRect/>
                    </a:stretch>
                  </pic:blipFill>
                  <pic:spPr>
                    <a:xfrm>
                      <a:off x="0" y="0"/>
                      <a:ext cx="6068695" cy="912495"/>
                    </a:xfrm>
                    <a:prstGeom prst="rect">
                      <a:avLst/>
                    </a:prstGeom>
                    <a:ln>
                      <a:noFill/>
                    </a:ln>
                  </pic:spPr>
                </pic:pic>
              </a:graphicData>
            </a:graphic>
          </wp:inline>
        </w:drawing>
      </w:r>
    </w:p>
    <w:p>
      <w:pPr>
        <w:jc w:val="left"/>
      </w:pPr>
      <w:r>
        <w:drawing>
          <wp:inline distT="0" distB="0" distL="0" distR="0">
            <wp:extent cx="5689600" cy="1686560"/>
            <wp:effectExtent l="0" t="0" r="0" b="2540"/>
            <wp:docPr id="1046" name="图片 3"/>
            <wp:cNvGraphicFramePr/>
            <a:graphic xmlns:a="http://schemas.openxmlformats.org/drawingml/2006/main">
              <a:graphicData uri="http://schemas.openxmlformats.org/drawingml/2006/picture">
                <pic:pic xmlns:pic="http://schemas.openxmlformats.org/drawingml/2006/picture">
                  <pic:nvPicPr>
                    <pic:cNvPr id="1046" name="图片 3"/>
                    <pic:cNvPicPr/>
                  </pic:nvPicPr>
                  <pic:blipFill>
                    <a:blip r:embed="rId40" cstate="print"/>
                    <a:srcRect/>
                    <a:stretch>
                      <a:fillRect/>
                    </a:stretch>
                  </pic:blipFill>
                  <pic:spPr>
                    <a:xfrm>
                      <a:off x="0" y="0"/>
                      <a:ext cx="5689600" cy="1686560"/>
                    </a:xfrm>
                    <a:prstGeom prst="rect">
                      <a:avLst/>
                    </a:prstGeom>
                    <a:ln>
                      <a:noFill/>
                    </a:ln>
                  </pic:spPr>
                </pic:pic>
              </a:graphicData>
            </a:graphic>
          </wp:inline>
        </w:drawing>
      </w:r>
    </w:p>
    <w:p>
      <w:pPr>
        <w:jc w:val="left"/>
        <w:rPr>
          <w:rFonts w:hint="eastAsia"/>
          <w:lang w:val="en-US" w:eastAsia="zh-CN"/>
        </w:rPr>
      </w:pPr>
      <w:r>
        <w:rPr>
          <w:rFonts w:hint="eastAsia"/>
          <w:lang w:val="en-US" w:eastAsia="zh-CN"/>
        </w:rPr>
        <w:t>#五、运行结果</w:t>
      </w:r>
    </w:p>
    <w:p>
      <w:pPr>
        <w:jc w:val="left"/>
      </w:pPr>
      <w:r>
        <w:drawing>
          <wp:inline distT="0" distB="0" distL="0" distR="0">
            <wp:extent cx="5490845" cy="1803400"/>
            <wp:effectExtent l="0" t="0" r="8255" b="0"/>
            <wp:docPr id="1047" name="图片 4"/>
            <wp:cNvGraphicFramePr/>
            <a:graphic xmlns:a="http://schemas.openxmlformats.org/drawingml/2006/main">
              <a:graphicData uri="http://schemas.openxmlformats.org/drawingml/2006/picture">
                <pic:pic xmlns:pic="http://schemas.openxmlformats.org/drawingml/2006/picture">
                  <pic:nvPicPr>
                    <pic:cNvPr id="1047" name="图片 4"/>
                    <pic:cNvPicPr/>
                  </pic:nvPicPr>
                  <pic:blipFill>
                    <a:blip r:embed="rId41" cstate="print"/>
                    <a:srcRect/>
                    <a:stretch>
                      <a:fillRect/>
                    </a:stretch>
                  </pic:blipFill>
                  <pic:spPr>
                    <a:xfrm>
                      <a:off x="0" y="0"/>
                      <a:ext cx="5490845" cy="1803400"/>
                    </a:xfrm>
                    <a:prstGeom prst="rect">
                      <a:avLst/>
                    </a:prstGeom>
                    <a:ln>
                      <a:noFill/>
                    </a:ln>
                  </pic:spPr>
                </pic:pic>
              </a:graphicData>
            </a:graphic>
          </wp:inline>
        </w:drawing>
      </w:r>
    </w:p>
    <w:p>
      <w:pPr>
        <w:jc w:val="left"/>
        <w:rPr>
          <w:rFonts w:hint="eastAsia"/>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*Project20: ECMH PoC</w:t>
      </w:r>
    </w:p>
    <w:p>
      <w:pPr>
        <w:jc w:val="left"/>
        <w:rPr>
          <w:rFonts w:hint="default" w:ascii="宋体" w:hAnsi="宋体" w:eastAsia="宋体" w:cs="宋体"/>
          <w:b w:val="0"/>
          <w:bCs w:val="0"/>
          <w:sz w:val="21"/>
          <w:szCs w:val="21"/>
          <w:lang w:val="en-US" w:eastAsia="zh-CN"/>
        </w:rPr>
      </w:pPr>
      <w:r>
        <w:rPr>
          <w:rFonts w:hint="eastAsia" w:ascii="宋体" w:hAnsi="宋体" w:cs="宋体"/>
          <w:b w:val="0"/>
          <w:bCs w:val="0"/>
          <w:sz w:val="21"/>
          <w:szCs w:val="21"/>
          <w:lang w:val="en-US" w:eastAsia="zh-CN"/>
        </w:rPr>
        <w:t>#一、概念</w:t>
      </w:r>
    </w:p>
    <w:p>
      <w:pPr>
        <w:rPr>
          <w:rFonts w:hint="eastAsia" w:ascii="宋体" w:hAnsi="宋体" w:eastAsia="宋体" w:cs="宋体"/>
          <w:b w:val="0"/>
          <w:bCs w:val="0"/>
        </w:rPr>
      </w:pPr>
      <w:r>
        <w:rPr>
          <w:rFonts w:hint="eastAsia" w:ascii="宋体" w:hAnsi="宋体" w:eastAsia="宋体" w:cs="宋体"/>
          <w:b w:val="0"/>
          <w:bCs w:val="0"/>
        </w:rPr>
        <w:t>PoC即Proof of Capacity，也就是容量证明。PoC也被称作空间证明，是PoW</w:t>
      </w:r>
      <w:r>
        <w:rPr>
          <w:rFonts w:hint="eastAsia" w:ascii="宋体" w:hAnsi="宋体" w:eastAsia="宋体" w:cs="宋体"/>
          <w:b w:val="0"/>
          <w:bCs w:val="0"/>
        </w:rPr>
        <w:fldChar w:fldCharType="begin"/>
      </w:r>
      <w:r>
        <w:rPr>
          <w:rFonts w:hint="eastAsia" w:ascii="宋体" w:hAnsi="宋体" w:eastAsia="宋体" w:cs="宋体"/>
          <w:b w:val="0"/>
          <w:bCs w:val="0"/>
        </w:rPr>
        <w:instrText xml:space="preserve"> HYPERLINK "https://www.zhihu.com/search?q=%E5%85%B1%E8%AF%86%E6%9C%BA%E5%88%B6&amp;search_source=Entity&amp;hybrid_search_source=Entity&amp;hybrid_search_extra={"sourceType":"answer","sourceId":872494760}" \t "_blank" </w:instrText>
      </w:r>
      <w:r>
        <w:rPr>
          <w:rFonts w:hint="eastAsia" w:ascii="宋体" w:hAnsi="宋体" w:eastAsia="宋体" w:cs="宋体"/>
          <w:b w:val="0"/>
          <w:bCs w:val="0"/>
        </w:rPr>
        <w:fldChar w:fldCharType="separate"/>
      </w:r>
      <w:r>
        <w:rPr>
          <w:rFonts w:hint="eastAsia" w:ascii="宋体" w:hAnsi="宋体" w:eastAsia="宋体" w:cs="宋体"/>
          <w:b w:val="0"/>
          <w:bCs w:val="0"/>
        </w:rPr>
        <w:t>共识机制</w:t>
      </w:r>
      <w:r>
        <w:rPr>
          <w:rFonts w:hint="eastAsia" w:ascii="宋体" w:hAnsi="宋体" w:eastAsia="宋体" w:cs="宋体"/>
          <w:b w:val="0"/>
          <w:bCs w:val="0"/>
        </w:rPr>
        <w:fldChar w:fldCharType="end"/>
      </w:r>
      <w:r>
        <w:rPr>
          <w:rFonts w:hint="eastAsia" w:ascii="宋体" w:hAnsi="宋体" w:eastAsia="宋体" w:cs="宋体"/>
          <w:b w:val="0"/>
          <w:bCs w:val="0"/>
        </w:rPr>
        <w:t>的升级版。主要就是通过数据预生成后检索的算法，这使得整个系统比PoW更加快速，PoC仅需在数分钟内生成新区块，而PoW需要10分钟。相比PoW是通过计算来获取区块的</w:t>
      </w:r>
      <w:r>
        <w:rPr>
          <w:rFonts w:hint="eastAsia" w:ascii="宋体" w:hAnsi="宋体" w:eastAsia="宋体" w:cs="宋体"/>
          <w:b w:val="0"/>
          <w:bCs w:val="0"/>
        </w:rPr>
        <w:fldChar w:fldCharType="begin"/>
      </w:r>
      <w:r>
        <w:rPr>
          <w:rFonts w:hint="eastAsia" w:ascii="宋体" w:hAnsi="宋体" w:eastAsia="宋体" w:cs="宋体"/>
          <w:b w:val="0"/>
          <w:bCs w:val="0"/>
        </w:rPr>
        <w:instrText xml:space="preserve"> HYPERLINK "https://www.zhihu.com/search?q=%E6%89%93%E5%8C%85%E6%9D%83&amp;search_source=Entity&amp;hybrid_search_source=Entity&amp;hybrid_search_extra={"sourceType":"answer","sourceId":872494760}" \t "_blank" </w:instrText>
      </w:r>
      <w:r>
        <w:rPr>
          <w:rFonts w:hint="eastAsia" w:ascii="宋体" w:hAnsi="宋体" w:eastAsia="宋体" w:cs="宋体"/>
          <w:b w:val="0"/>
          <w:bCs w:val="0"/>
        </w:rPr>
        <w:fldChar w:fldCharType="separate"/>
      </w:r>
      <w:r>
        <w:rPr>
          <w:rFonts w:hint="eastAsia" w:ascii="宋体" w:hAnsi="宋体" w:eastAsia="宋体" w:cs="宋体"/>
          <w:b w:val="0"/>
          <w:bCs w:val="0"/>
        </w:rPr>
        <w:t>打包权</w:t>
      </w:r>
      <w:r>
        <w:rPr>
          <w:rFonts w:hint="eastAsia" w:ascii="宋体" w:hAnsi="宋体" w:eastAsia="宋体" w:cs="宋体"/>
          <w:b w:val="0"/>
          <w:bCs w:val="0"/>
        </w:rPr>
        <w:fldChar w:fldCharType="end"/>
      </w:r>
      <w:r>
        <w:rPr>
          <w:rFonts w:hint="eastAsia" w:ascii="宋体" w:hAnsi="宋体" w:eastAsia="宋体" w:cs="宋体"/>
          <w:b w:val="0"/>
          <w:bCs w:val="0"/>
        </w:rPr>
        <w:t>，PoC则是将“计算”变成了“寻找”。</w:t>
      </w:r>
    </w:p>
    <w:p>
      <w:pPr>
        <w:rPr>
          <w:rFonts w:hint="eastAsia" w:ascii="宋体" w:hAnsi="宋体" w:eastAsia="宋体" w:cs="宋体"/>
          <w:b w:val="0"/>
          <w:bCs w:val="0"/>
        </w:rPr>
      </w:pPr>
    </w:p>
    <w:p>
      <w:pPr>
        <w:rPr>
          <w:rFonts w:hint="eastAsia" w:ascii="宋体" w:hAnsi="宋体" w:eastAsia="宋体" w:cs="宋体"/>
          <w:b w:val="0"/>
          <w:bCs w:val="0"/>
        </w:rPr>
      </w:pPr>
      <w:r>
        <w:rPr>
          <w:rFonts w:hint="eastAsia" w:ascii="宋体" w:hAnsi="宋体" w:eastAsia="宋体" w:cs="宋体"/>
          <w:b w:val="0"/>
          <w:bCs w:val="0"/>
        </w:rPr>
        <w:t>整个</w:t>
      </w:r>
      <w:r>
        <w:rPr>
          <w:rFonts w:hint="eastAsia" w:ascii="宋体" w:hAnsi="宋体" w:eastAsia="宋体" w:cs="宋体"/>
          <w:b w:val="0"/>
          <w:bCs w:val="0"/>
        </w:rPr>
        <w:fldChar w:fldCharType="begin"/>
      </w:r>
      <w:r>
        <w:rPr>
          <w:rFonts w:hint="eastAsia" w:ascii="宋体" w:hAnsi="宋体" w:eastAsia="宋体" w:cs="宋体"/>
          <w:b w:val="0"/>
          <w:bCs w:val="0"/>
        </w:rPr>
        <w:instrText xml:space="preserve"> HYPERLINK "https://www.zhihu.com/search?q=%E8%AE%B0%E8%B4%A6%E6%9D%83&amp;search_source=Entity&amp;hybrid_search_source=Entity&amp;hybrid_search_extra={"sourceType":"answer","sourceId":872494760}" \t "_blank" </w:instrText>
      </w:r>
      <w:r>
        <w:rPr>
          <w:rFonts w:hint="eastAsia" w:ascii="宋体" w:hAnsi="宋体" w:eastAsia="宋体" w:cs="宋体"/>
          <w:b w:val="0"/>
          <w:bCs w:val="0"/>
        </w:rPr>
        <w:fldChar w:fldCharType="separate"/>
      </w:r>
      <w:r>
        <w:rPr>
          <w:rFonts w:hint="eastAsia" w:ascii="宋体" w:hAnsi="宋体" w:eastAsia="宋体" w:cs="宋体"/>
          <w:b w:val="0"/>
          <w:bCs w:val="0"/>
        </w:rPr>
        <w:t>记账权</w:t>
      </w:r>
      <w:r>
        <w:rPr>
          <w:rFonts w:hint="eastAsia" w:ascii="宋体" w:hAnsi="宋体" w:eastAsia="宋体" w:cs="宋体"/>
          <w:b w:val="0"/>
          <w:bCs w:val="0"/>
        </w:rPr>
        <w:fldChar w:fldCharType="end"/>
      </w:r>
      <w:r>
        <w:rPr>
          <w:rFonts w:hint="eastAsia" w:ascii="宋体" w:hAnsi="宋体" w:eastAsia="宋体" w:cs="宋体"/>
          <w:b w:val="0"/>
          <w:bCs w:val="0"/>
        </w:rPr>
        <w:t>的争取过程如下：</w:t>
      </w:r>
    </w:p>
    <w:p>
      <w:pPr>
        <w:rPr>
          <w:rFonts w:hint="eastAsia" w:ascii="宋体" w:hAnsi="宋体" w:eastAsia="宋体" w:cs="宋体"/>
          <w:b w:val="0"/>
          <w:bCs w:val="0"/>
          <w:lang w:eastAsia="zh-CN"/>
        </w:rPr>
      </w:pPr>
      <w:r>
        <w:rPr>
          <w:rFonts w:hint="eastAsia" w:ascii="宋体" w:hAnsi="宋体" w:eastAsia="宋体" w:cs="宋体"/>
          <w:b w:val="0"/>
          <w:bCs w:val="0"/>
        </w:rPr>
        <w:t>在挖矿还没开始前，网络就会把破解谜题的</w:t>
      </w:r>
      <w:r>
        <w:rPr>
          <w:rFonts w:hint="eastAsia" w:ascii="宋体" w:hAnsi="宋体" w:eastAsia="宋体" w:cs="宋体"/>
          <w:b w:val="0"/>
          <w:bCs w:val="0"/>
        </w:rPr>
        <w:fldChar w:fldCharType="begin"/>
      </w:r>
      <w:r>
        <w:rPr>
          <w:rFonts w:hint="eastAsia" w:ascii="宋体" w:hAnsi="宋体" w:eastAsia="宋体" w:cs="宋体"/>
          <w:b w:val="0"/>
          <w:bCs w:val="0"/>
        </w:rPr>
        <w:instrText xml:space="preserve"> HYPERLINK "https://www.zhihu.com/search?q=%E8%AE%A1%E7%AE%97%E6%96%B9%E6%B3%95&amp;search_source=Entity&amp;hybrid_search_source=Entity&amp;hybrid_search_extra={"sourceType":"answer","sourceId":872494760}" \t "_blank" </w:instrText>
      </w:r>
      <w:r>
        <w:rPr>
          <w:rFonts w:hint="eastAsia" w:ascii="宋体" w:hAnsi="宋体" w:eastAsia="宋体" w:cs="宋体"/>
          <w:b w:val="0"/>
          <w:bCs w:val="0"/>
        </w:rPr>
        <w:fldChar w:fldCharType="separate"/>
      </w:r>
      <w:r>
        <w:rPr>
          <w:rFonts w:hint="eastAsia" w:ascii="宋体" w:hAnsi="宋体" w:eastAsia="宋体" w:cs="宋体"/>
          <w:b w:val="0"/>
          <w:bCs w:val="0"/>
        </w:rPr>
        <w:t>计算方法</w:t>
      </w:r>
      <w:r>
        <w:rPr>
          <w:rFonts w:hint="eastAsia" w:ascii="宋体" w:hAnsi="宋体" w:eastAsia="宋体" w:cs="宋体"/>
          <w:b w:val="0"/>
          <w:bCs w:val="0"/>
        </w:rPr>
        <w:fldChar w:fldCharType="end"/>
      </w:r>
      <w:r>
        <w:rPr>
          <w:rFonts w:hint="eastAsia" w:ascii="宋体" w:hAnsi="宋体" w:eastAsia="宋体" w:cs="宋体"/>
          <w:b w:val="0"/>
          <w:bCs w:val="0"/>
        </w:rPr>
        <w:t>（solutions）储存在硬盘空间里。这些计算方法有的比较快，有的比较慢，如果你的硬盘里恰好有一个计算方法，是目前最近产生的这个区块里的谜题所对应的“最快解”，那么你就赢得了这个区块的记账权——挖矿的奖励就是你的了。如果你在硬盘空间里拥有越多的计算方法（也被称为plots），你用</w:t>
      </w:r>
      <w:r>
        <w:rPr>
          <w:rFonts w:hint="eastAsia" w:ascii="宋体" w:hAnsi="宋体" w:eastAsia="宋体" w:cs="宋体"/>
          <w:b w:val="0"/>
          <w:bCs w:val="0"/>
        </w:rPr>
        <w:fldChar w:fldCharType="begin"/>
      </w:r>
      <w:r>
        <w:rPr>
          <w:rFonts w:hint="eastAsia" w:ascii="宋体" w:hAnsi="宋体" w:eastAsia="宋体" w:cs="宋体"/>
          <w:b w:val="0"/>
          <w:bCs w:val="0"/>
        </w:rPr>
        <w:instrText xml:space="preserve"> HYPERLINK "https://www.zhihu.com/search?q=%E6%9C%80%E5%BF%AB%E7%9A%84%E9%80%9F%E5%BA%A6&amp;search_source=Entity&amp;hybrid_search_source=Entity&amp;hybrid_search_extra={"sourceType":"answer","sourceId":872494760}" \t "_blank" </w:instrText>
      </w:r>
      <w:r>
        <w:rPr>
          <w:rFonts w:hint="eastAsia" w:ascii="宋体" w:hAnsi="宋体" w:eastAsia="宋体" w:cs="宋体"/>
          <w:b w:val="0"/>
          <w:bCs w:val="0"/>
        </w:rPr>
        <w:fldChar w:fldCharType="separate"/>
      </w:r>
      <w:r>
        <w:rPr>
          <w:rFonts w:hint="eastAsia" w:ascii="宋体" w:hAnsi="宋体" w:eastAsia="宋体" w:cs="宋体"/>
          <w:b w:val="0"/>
          <w:bCs w:val="0"/>
        </w:rPr>
        <w:t>最快的速度</w:t>
      </w:r>
      <w:r>
        <w:rPr>
          <w:rFonts w:hint="eastAsia" w:ascii="宋体" w:hAnsi="宋体" w:eastAsia="宋体" w:cs="宋体"/>
          <w:b w:val="0"/>
          <w:bCs w:val="0"/>
        </w:rPr>
        <w:fldChar w:fldCharType="end"/>
      </w:r>
      <w:r>
        <w:rPr>
          <w:rFonts w:hint="eastAsia" w:ascii="宋体" w:hAnsi="宋体" w:eastAsia="宋体" w:cs="宋体"/>
          <w:b w:val="0"/>
          <w:bCs w:val="0"/>
        </w:rPr>
        <w:t>去破解当前这个区块的谜题，实现的概率也就越大</w:t>
      </w:r>
      <w:r>
        <w:rPr>
          <w:rFonts w:hint="eastAsia" w:ascii="宋体" w:hAnsi="宋体" w:cs="宋体"/>
          <w:b w:val="0"/>
          <w:bCs w:val="0"/>
          <w:lang w:eastAsia="zh-CN"/>
        </w:rPr>
        <w:t>。</w:t>
      </w:r>
    </w:p>
    <w:p>
      <w:pPr>
        <w:rPr>
          <w:rFonts w:hint="eastAsia" w:ascii="宋体" w:hAnsi="宋体" w:eastAsia="宋体" w:cs="宋体"/>
        </w:rPr>
      </w:pPr>
      <w:r>
        <w:drawing>
          <wp:inline distT="0" distB="0" distL="114300" distR="114300">
            <wp:extent cx="2889250" cy="12363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42"/>
                    <a:stretch>
                      <a:fillRect/>
                    </a:stretch>
                  </pic:blipFill>
                  <pic:spPr>
                    <a:xfrm>
                      <a:off x="0" y="0"/>
                      <a:ext cx="2889250" cy="1236345"/>
                    </a:xfrm>
                    <a:prstGeom prst="rect">
                      <a:avLst/>
                    </a:prstGeom>
                    <a:noFill/>
                    <a:ln>
                      <a:noFill/>
                    </a:ln>
                  </pic:spPr>
                </pic:pic>
              </a:graphicData>
            </a:graphic>
          </wp:inline>
        </w:drawing>
      </w:r>
      <w:r>
        <w:rPr>
          <w:rFonts w:hint="eastAsia" w:ascii="宋体" w:hAnsi="宋体" w:eastAsia="宋体" w:cs="宋体"/>
          <w:b w:val="0"/>
          <w:bCs w:val="0"/>
          <w:kern w:val="0"/>
          <w:sz w:val="21"/>
          <w:szCs w:val="21"/>
          <w:lang w:val="en-US" w:eastAsia="zh-CN" w:bidi="ar"/>
        </w:rPr>
        <w:br w:type="textWrapping"/>
      </w:r>
      <w:r>
        <w:rPr>
          <w:rFonts w:hint="eastAsia" w:ascii="宋体" w:hAnsi="宋体" w:eastAsia="宋体" w:cs="宋体"/>
        </w:rPr>
        <w:t>PoC共识机制下的挖矿被称为硬盘挖矿，从最早的Burst到大火的IPFS，再到7月的BHD，还有现在的BSN，每一个PoC共识下的项目都会被市场追捧和追随。BSN被誉为PoC算法中的新比特。</w:t>
      </w:r>
    </w:p>
    <w:p>
      <w:pPr>
        <w:rPr>
          <w:rFonts w:hint="eastAsia" w:ascii="宋体" w:hAnsi="宋体" w:eastAsia="宋体" w:cs="宋体"/>
        </w:rPr>
      </w:pPr>
      <w:r>
        <w:rPr>
          <w:rFonts w:hint="eastAsia" w:ascii="宋体" w:hAnsi="宋体" w:eastAsia="宋体" w:cs="宋体"/>
        </w:rPr>
        <w:t>PoC共识机制虽然不具备完全取代PoW挖矿的可能性，但是，它的确是代表了矿业新的探索方向。</w:t>
      </w:r>
    </w:p>
    <w:p>
      <w:pPr>
        <w:jc w:val="left"/>
      </w:pPr>
      <w:r>
        <w:rPr>
          <w:rFonts w:hint="eastAsia" w:ascii="宋体" w:hAnsi="宋体" w:cs="宋体"/>
          <w:b w:val="0"/>
          <w:bCs w:val="0"/>
          <w:kern w:val="0"/>
          <w:sz w:val="21"/>
          <w:szCs w:val="21"/>
          <w:lang w:val="en-US" w:eastAsia="zh-CN" w:bidi="ar"/>
        </w:rPr>
        <w:t>#二、一些实践</w:t>
      </w:r>
      <w:r>
        <w:rPr>
          <w:rFonts w:hint="eastAsia" w:ascii="宋体" w:hAnsi="宋体" w:eastAsia="宋体" w:cs="宋体"/>
          <w:b w:val="0"/>
          <w:bCs w:val="0"/>
          <w:kern w:val="0"/>
          <w:sz w:val="21"/>
          <w:szCs w:val="21"/>
          <w:lang w:val="en-US" w:eastAsia="zh-CN" w:bidi="ar"/>
        </w:rPr>
        <w:br w:type="textWrapping"/>
      </w:r>
      <w:r>
        <w:drawing>
          <wp:inline distT="0" distB="0" distL="114300" distR="114300">
            <wp:extent cx="5775325" cy="1704975"/>
            <wp:effectExtent l="0" t="0" r="3175" b="952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3"/>
                    <a:stretch>
                      <a:fillRect/>
                    </a:stretch>
                  </pic:blipFill>
                  <pic:spPr>
                    <a:xfrm>
                      <a:off x="0" y="0"/>
                      <a:ext cx="5775325" cy="1704975"/>
                    </a:xfrm>
                    <a:prstGeom prst="rect">
                      <a:avLst/>
                    </a:prstGeom>
                    <a:noFill/>
                    <a:ln>
                      <a:noFill/>
                    </a:ln>
                  </pic:spPr>
                </pic:pic>
              </a:graphicData>
            </a:graphic>
          </wp:inline>
        </w:drawing>
      </w:r>
      <w:r>
        <w:rPr>
          <w:rFonts w:hint="eastAsia" w:ascii="宋体" w:hAnsi="宋体" w:eastAsia="宋体" w:cs="宋体"/>
          <w:b w:val="0"/>
          <w:bCs w:val="0"/>
          <w:kern w:val="0"/>
          <w:sz w:val="21"/>
          <w:szCs w:val="21"/>
          <w:lang w:val="en-US" w:eastAsia="zh-CN" w:bidi="ar"/>
        </w:rPr>
        <w:br w:type="textWrapping"/>
      </w:r>
      <w:r>
        <w:drawing>
          <wp:inline distT="0" distB="0" distL="114300" distR="114300">
            <wp:extent cx="5480050" cy="6070600"/>
            <wp:effectExtent l="0" t="0" r="635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4"/>
                    <a:stretch>
                      <a:fillRect/>
                    </a:stretch>
                  </pic:blipFill>
                  <pic:spPr>
                    <a:xfrm>
                      <a:off x="0" y="0"/>
                      <a:ext cx="5480050" cy="607060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eastAsia"/>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*Project21: Schnorr Bacth</w:t>
      </w:r>
    </w:p>
    <w:p>
      <w:pPr>
        <w:rPr>
          <w:rFonts w:hint="eastAsia" w:ascii="宋体" w:hAnsi="宋体" w:eastAsia="宋体" w:cs="宋体"/>
          <w:b w:val="0"/>
          <w:bCs w:val="0"/>
        </w:rPr>
      </w:pPr>
      <w:r>
        <w:rPr>
          <w:rFonts w:hint="eastAsia" w:ascii="宋体" w:hAnsi="宋体" w:eastAsia="宋体" w:cs="宋体"/>
          <w:b w:val="0"/>
          <w:bCs w:val="0"/>
        </w:rPr>
        <w:t>一、基本知识</w:t>
      </w:r>
    </w:p>
    <w:p>
      <w:pPr>
        <w:rPr>
          <w:rFonts w:hint="eastAsia" w:ascii="宋体" w:hAnsi="宋体" w:eastAsia="宋体" w:cs="宋体"/>
          <w:b w:val="0"/>
          <w:bCs w:val="0"/>
        </w:rPr>
      </w:pPr>
      <w:r>
        <w:rPr>
          <w:rFonts w:hint="eastAsia" w:ascii="宋体" w:hAnsi="宋体" w:eastAsia="宋体" w:cs="宋体"/>
          <w:b w:val="0"/>
          <w:bCs w:val="0"/>
        </w:rPr>
        <w:t>Schnorr签名算法最初是由德国密码学家ClausSchnorr于2008年提出的，在密码学中，它是一种</w:t>
      </w:r>
      <w:r>
        <w:rPr>
          <w:rFonts w:hint="eastAsia" w:ascii="宋体" w:hAnsi="宋体" w:eastAsia="宋体" w:cs="宋体"/>
          <w:b w:val="0"/>
          <w:bCs w:val="0"/>
        </w:rPr>
        <w:fldChar w:fldCharType="begin"/>
      </w:r>
      <w:r>
        <w:rPr>
          <w:rFonts w:hint="eastAsia" w:ascii="宋体" w:hAnsi="宋体" w:eastAsia="宋体" w:cs="宋体"/>
          <w:b w:val="0"/>
          <w:bCs w:val="0"/>
        </w:rPr>
        <w:instrText xml:space="preserve"> HYPERLINK "https://so.csdn.net/so/search?q=%E6%95%B0%E5%AD%97%E7%AD%BE%E5%90%8D&amp;spm=1001.2101.3001.7020" \t "https://blog.csdn.net/qq_41546054/article/details/_blank" </w:instrText>
      </w:r>
      <w:r>
        <w:rPr>
          <w:rFonts w:hint="eastAsia" w:ascii="宋体" w:hAnsi="宋体" w:eastAsia="宋体" w:cs="宋体"/>
          <w:b w:val="0"/>
          <w:bCs w:val="0"/>
        </w:rPr>
        <w:fldChar w:fldCharType="separate"/>
      </w:r>
      <w:r>
        <w:rPr>
          <w:rFonts w:hint="eastAsia" w:ascii="宋体" w:hAnsi="宋体" w:eastAsia="宋体" w:cs="宋体"/>
          <w:b w:val="0"/>
          <w:bCs w:val="0"/>
        </w:rPr>
        <w:t>数字签名</w:t>
      </w:r>
      <w:r>
        <w:rPr>
          <w:rFonts w:hint="eastAsia" w:ascii="宋体" w:hAnsi="宋体" w:eastAsia="宋体" w:cs="宋体"/>
          <w:b w:val="0"/>
          <w:bCs w:val="0"/>
        </w:rPr>
        <w:fldChar w:fldCharType="end"/>
      </w:r>
      <w:r>
        <w:rPr>
          <w:rFonts w:hint="eastAsia" w:ascii="宋体" w:hAnsi="宋体" w:eastAsia="宋体" w:cs="宋体"/>
          <w:b w:val="0"/>
          <w:bCs w:val="0"/>
        </w:rPr>
        <w:t>方案，以其简单高效著称，其安全性基于某些离散对数问题的难处理性。</w:t>
      </w:r>
    </w:p>
    <w:p>
      <w:pPr>
        <w:rPr>
          <w:rFonts w:hint="eastAsia" w:ascii="宋体" w:hAnsi="宋体" w:eastAsia="宋体" w:cs="宋体"/>
          <w:b w:val="0"/>
          <w:bCs w:val="0"/>
        </w:rPr>
      </w:pPr>
    </w:p>
    <w:p>
      <w:pPr>
        <w:rPr>
          <w:rFonts w:hint="eastAsia" w:ascii="宋体" w:hAnsi="宋体" w:eastAsia="宋体" w:cs="宋体"/>
          <w:b w:val="0"/>
          <w:bCs w:val="0"/>
        </w:rPr>
      </w:pPr>
      <w:r>
        <w:rPr>
          <w:rFonts w:hint="eastAsia" w:ascii="宋体" w:hAnsi="宋体" w:eastAsia="宋体" w:cs="宋体"/>
          <w:b w:val="0"/>
          <w:bCs w:val="0"/>
        </w:rPr>
        <w:t>密码学中，常用以下形式的椭圆曲线： E: y^2= x^3+ax+b(mod\ p) 同时要求 4a^3+27b^2 ≠0</w:t>
      </w:r>
      <w:r>
        <w:rPr>
          <w:rFonts w:hint="eastAsia" w:ascii="宋体" w:hAnsi="宋体" w:cs="宋体"/>
          <w:b w:val="0"/>
          <w:bCs w:val="0"/>
          <w:lang w:eastAsia="zh-CN"/>
        </w:rPr>
        <w:t>。</w:t>
      </w:r>
      <w:r>
        <w:rPr>
          <w:rFonts w:hint="eastAsia" w:ascii="宋体" w:hAnsi="宋体" w:eastAsia="宋体" w:cs="宋体"/>
          <w:b w:val="0"/>
          <w:bCs w:val="0"/>
        </w:rPr>
        <w:t>其中p为一个大素数，a、b、x和y均在有限域 GF(p)中，即从{0,1,···,p-1\}中取值。该曲线常用E_{p}(a,b)表示。若该曲线上只有有限个离散点，设为N个，则椭圆曲线的阶为N。N越大，椭圆曲线安全性越高。椭圆曲线的阶可通过schoof算法计算求得。</w:t>
      </w:r>
    </w:p>
    <w:p>
      <w:pPr>
        <w:rPr>
          <w:rFonts w:hint="eastAsia" w:ascii="宋体" w:hAnsi="宋体" w:eastAsia="宋体" w:cs="宋体"/>
          <w:b w:val="0"/>
          <w:bCs w:val="0"/>
        </w:rPr>
      </w:pPr>
      <w:r>
        <w:rPr>
          <w:rFonts w:hint="eastAsia" w:ascii="宋体" w:hAnsi="宋体" w:eastAsia="宋体" w:cs="宋体"/>
          <w:b w:val="0"/>
          <w:bCs w:val="0"/>
        </w:rPr>
        <w:t>椭圆曲线 E: y^2= x^3-x +1图形如下：</w:t>
      </w:r>
    </w:p>
    <w:p>
      <w:pPr>
        <w:rPr>
          <w:rFonts w:hint="eastAsia" w:ascii="宋体" w:hAnsi="宋体" w:eastAsia="宋体" w:cs="宋体"/>
          <w:b w:val="0"/>
          <w:bCs w:val="0"/>
        </w:rPr>
      </w:pPr>
    </w:p>
    <w:p>
      <w:r>
        <w:drawing>
          <wp:inline distT="0" distB="0" distL="114300" distR="114300">
            <wp:extent cx="2244725" cy="1880870"/>
            <wp:effectExtent l="0" t="0" r="3175" b="1143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45"/>
                    <a:stretch>
                      <a:fillRect/>
                    </a:stretch>
                  </pic:blipFill>
                  <pic:spPr>
                    <a:xfrm>
                      <a:off x="0" y="0"/>
                      <a:ext cx="2244725" cy="1880870"/>
                    </a:xfrm>
                    <a:prstGeom prst="rect">
                      <a:avLst/>
                    </a:prstGeom>
                    <a:noFill/>
                    <a:ln>
                      <a:noFill/>
                    </a:ln>
                  </pic:spPr>
                </pic:pic>
              </a:graphicData>
            </a:graphic>
          </wp:inline>
        </w:drawing>
      </w:r>
    </w:p>
    <w:p/>
    <w:p>
      <w:pPr>
        <w:rPr>
          <w:rFonts w:hint="eastAsia"/>
        </w:rPr>
      </w:pPr>
      <w:r>
        <w:rPr>
          <w:rFonts w:hint="eastAsia"/>
        </w:rPr>
        <w:t>加法规则</w:t>
      </w:r>
    </w:p>
    <w:p>
      <w:pPr>
        <w:rPr>
          <w:rFonts w:hint="eastAsia"/>
        </w:rPr>
      </w:pPr>
      <w:r>
        <w:rPr>
          <w:rFonts w:hint="eastAsia"/>
        </w:rPr>
        <w:t>椭圆曲线E_{p}(a,b)在如下定义的加法规则构成Abel群（交换群）。</w:t>
      </w:r>
    </w:p>
    <w:p>
      <w:pPr>
        <w:rPr>
          <w:rFonts w:hint="eastAsia"/>
        </w:rPr>
      </w:pPr>
      <w:r>
        <w:rPr>
          <w:rFonts w:hint="eastAsia"/>
        </w:rPr>
        <w:t xml:space="preserve"> Ο + Ο = Ο</w:t>
      </w:r>
    </w:p>
    <w:p>
      <w:pPr>
        <w:rPr>
          <w:rFonts w:hint="eastAsia"/>
        </w:rPr>
      </w:pPr>
      <w:r>
        <w:rPr>
          <w:rFonts w:hint="eastAsia"/>
        </w:rPr>
        <w:t>∀P=(x,y)∈E_{p}(a,b)，有 P +Ο =Ο + P = P</w:t>
      </w:r>
    </w:p>
    <w:p>
      <w:pPr>
        <w:rPr>
          <w:rFonts w:hint="eastAsia"/>
        </w:rPr>
      </w:pPr>
      <w:r>
        <w:rPr>
          <w:rFonts w:hint="eastAsia"/>
        </w:rPr>
        <w:t>∀P=(x,y)∈E_{p}(a,b)，有 P + (-P) =Ο，P的逆为 -P = (x,-y)</w:t>
      </w:r>
    </w:p>
    <w:p>
      <w:pPr>
        <w:rPr>
          <w:rFonts w:hint="eastAsia"/>
        </w:rPr>
      </w:pPr>
      <w:r>
        <w:rPr>
          <w:rFonts w:hint="eastAsia"/>
        </w:rPr>
        <w:t>∀P=(x_{1},y_{1}),Q=(x_{2},y_{2})∈E_{p}(a,b)，则 P + Q = R = (x_{3},y_{3})∈E_{p}(a,b)</w:t>
      </w:r>
    </w:p>
    <w:p>
      <w:pPr>
        <w:rPr>
          <w:rFonts w:hint="eastAsia"/>
        </w:rPr>
      </w:pPr>
      <w:r>
        <w:rPr>
          <w:rFonts w:hint="eastAsia"/>
        </w:rPr>
        <w:t>其中x_3=λ^2-x_1-x_2 ,y_3=λ(x_1-x_3 )-y_1</w:t>
      </w:r>
    </w:p>
    <w:p>
      <w:pPr>
        <w:rPr>
          <w:rFonts w:hint="eastAsia"/>
        </w:rPr>
      </w:pPr>
    </w:p>
    <w:p>
      <w:pPr>
        <w:jc w:val="center"/>
      </w:pPr>
      <w:r>
        <w:drawing>
          <wp:inline distT="0" distB="0" distL="114300" distR="114300">
            <wp:extent cx="2159000" cy="1628140"/>
            <wp:effectExtent l="0" t="0" r="0" b="1016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46"/>
                    <a:stretch>
                      <a:fillRect/>
                    </a:stretch>
                  </pic:blipFill>
                  <pic:spPr>
                    <a:xfrm>
                      <a:off x="0" y="0"/>
                      <a:ext cx="2159000" cy="16281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乘法规则</w:t>
      </w:r>
    </w:p>
    <w:p>
      <w:pPr>
        <w:jc w:val="both"/>
        <w:rPr>
          <w:rFonts w:hint="eastAsia"/>
          <w:lang w:val="en-US" w:eastAsia="zh-CN"/>
        </w:rPr>
      </w:pPr>
      <w:r>
        <w:rPr>
          <w:rFonts w:hint="eastAsia"/>
          <w:lang w:val="en-US" w:eastAsia="zh-CN"/>
        </w:rPr>
        <w:t>∀k∈Z,∀P∈E_p (a,b)，有 kP=P+···+P(k个P相加)；</w:t>
      </w:r>
    </w:p>
    <w:p>
      <w:pPr>
        <w:jc w:val="both"/>
        <w:rPr>
          <w:rFonts w:hint="eastAsia"/>
          <w:lang w:val="en-US" w:eastAsia="zh-CN"/>
        </w:rPr>
      </w:pPr>
      <w:r>
        <w:rPr>
          <w:rFonts w:hint="eastAsia"/>
          <w:lang w:val="en-US" w:eastAsia="zh-CN"/>
        </w:rPr>
        <w:t>∀s,t∈Z, ∀P∈E_p (a,b)，有 (s+t)P=sP+tP,s(tP)=(st)P</w:t>
      </w:r>
    </w:p>
    <w:p>
      <w:pPr>
        <w:rPr>
          <w:rFonts w:hint="eastAsia"/>
        </w:rPr>
      </w:pPr>
    </w:p>
    <w:p>
      <w:pPr>
        <w:numPr>
          <w:ilvl w:val="0"/>
          <w:numId w:val="6"/>
        </w:numPr>
        <w:rPr>
          <w:rFonts w:hint="eastAsia" w:ascii="宋体" w:hAnsi="宋体" w:eastAsia="宋体" w:cs="宋体"/>
          <w:b w:val="0"/>
          <w:bCs w:val="0"/>
          <w:lang w:val="en-US" w:eastAsia="zh-CN"/>
        </w:rPr>
      </w:pPr>
      <w:r>
        <w:rPr>
          <w:rFonts w:hint="eastAsia" w:ascii="宋体" w:hAnsi="宋体" w:eastAsia="宋体" w:cs="宋体"/>
          <w:b w:val="0"/>
          <w:bCs w:val="0"/>
          <w:lang w:val="en-US" w:eastAsia="zh-CN"/>
        </w:rPr>
        <w:t>算法细节</w:t>
      </w:r>
    </w:p>
    <w:p>
      <w:pPr>
        <w:numPr>
          <w:ilvl w:val="0"/>
          <w:numId w:val="0"/>
        </w:numPr>
      </w:pPr>
      <w:r>
        <w:drawing>
          <wp:inline distT="0" distB="0" distL="114300" distR="114300">
            <wp:extent cx="5397500" cy="1035050"/>
            <wp:effectExtent l="0" t="0" r="0" b="635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47"/>
                    <a:stretch>
                      <a:fillRect/>
                    </a:stretch>
                  </pic:blipFill>
                  <pic:spPr>
                    <a:xfrm>
                      <a:off x="0" y="0"/>
                      <a:ext cx="5397500" cy="1035050"/>
                    </a:xfrm>
                    <a:prstGeom prst="rect">
                      <a:avLst/>
                    </a:prstGeom>
                    <a:noFill/>
                    <a:ln>
                      <a:noFill/>
                    </a:ln>
                  </pic:spPr>
                </pic:pic>
              </a:graphicData>
            </a:graphic>
          </wp:inline>
        </w:drawing>
      </w:r>
    </w:p>
    <w:p>
      <w:pPr>
        <w:numPr>
          <w:ilvl w:val="0"/>
          <w:numId w:val="0"/>
        </w:numPr>
      </w:pPr>
      <w:r>
        <w:drawing>
          <wp:inline distT="0" distB="0" distL="114300" distR="114300">
            <wp:extent cx="5702300" cy="1447800"/>
            <wp:effectExtent l="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pic:cNvPicPr>
                      <a:picLocks noChangeAspect="1"/>
                    </pic:cNvPicPr>
                  </pic:nvPicPr>
                  <pic:blipFill>
                    <a:blip r:embed="rId48"/>
                    <a:stretch>
                      <a:fillRect/>
                    </a:stretch>
                  </pic:blipFill>
                  <pic:spPr>
                    <a:xfrm>
                      <a:off x="0" y="0"/>
                      <a:ext cx="5702300" cy="1447800"/>
                    </a:xfrm>
                    <a:prstGeom prst="rect">
                      <a:avLst/>
                    </a:prstGeom>
                    <a:noFill/>
                    <a:ln>
                      <a:noFill/>
                    </a:ln>
                  </pic:spPr>
                </pic:pic>
              </a:graphicData>
            </a:graphic>
          </wp:inline>
        </w:drawing>
      </w:r>
    </w:p>
    <w:p>
      <w:pPr>
        <w:rPr>
          <w:rFonts w:hint="eastAsia" w:ascii="宋体" w:hAnsi="宋体" w:eastAsia="宋体" w:cs="宋体"/>
          <w:b w:val="0"/>
          <w:bCs w:val="0"/>
        </w:rPr>
      </w:pPr>
      <w:r>
        <w:drawing>
          <wp:inline distT="0" distB="0" distL="114300" distR="114300">
            <wp:extent cx="5473700" cy="889000"/>
            <wp:effectExtent l="0" t="0" r="0" b="0"/>
            <wp:docPr id="3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7"/>
                    <pic:cNvPicPr>
                      <a:picLocks noChangeAspect="1"/>
                    </pic:cNvPicPr>
                  </pic:nvPicPr>
                  <pic:blipFill>
                    <a:blip r:embed="rId49"/>
                    <a:stretch>
                      <a:fillRect/>
                    </a:stretch>
                  </pic:blipFill>
                  <pic:spPr>
                    <a:xfrm>
                      <a:off x="0" y="0"/>
                      <a:ext cx="5473700" cy="889000"/>
                    </a:xfrm>
                    <a:prstGeom prst="rect">
                      <a:avLst/>
                    </a:prstGeom>
                    <a:noFill/>
                    <a:ln>
                      <a:noFill/>
                    </a:ln>
                  </pic:spPr>
                </pic:pic>
              </a:graphicData>
            </a:graphic>
          </wp:inline>
        </w:drawing>
      </w:r>
    </w:p>
    <w:p>
      <w:pPr>
        <w:rPr>
          <w:rFonts w:hint="eastAsia" w:ascii="宋体" w:hAnsi="宋体" w:eastAsia="宋体" w:cs="宋体"/>
          <w:b w:val="0"/>
          <w:bCs w:val="0"/>
          <w:lang w:val="en-US" w:eastAsia="zh-CN"/>
        </w:rPr>
      </w:pPr>
      <w:r>
        <w:rPr>
          <w:rFonts w:hint="eastAsia" w:ascii="宋体" w:hAnsi="宋体" w:eastAsia="宋体" w:cs="宋体"/>
          <w:b w:val="0"/>
          <w:bCs w:val="0"/>
        </w:rPr>
        <w:t>Schnorr签名除了上面一种形式外，还有另外一种形式</w:t>
      </w:r>
      <w:r>
        <w:rPr>
          <w:rFonts w:hint="eastAsia" w:ascii="宋体" w:hAnsi="宋体" w:eastAsia="宋体" w:cs="宋体"/>
          <w:b w:val="0"/>
          <w:bCs w:val="0"/>
          <w:lang w:eastAsia="zh-CN"/>
        </w:rPr>
        <w:t>：</w:t>
      </w:r>
    </w:p>
    <w:p>
      <w:pPr>
        <w:jc w:val="left"/>
      </w:pPr>
      <w:r>
        <w:drawing>
          <wp:inline distT="0" distB="0" distL="114300" distR="114300">
            <wp:extent cx="5594350" cy="2838450"/>
            <wp:effectExtent l="0" t="0" r="6350" b="635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50"/>
                    <a:stretch>
                      <a:fillRect/>
                    </a:stretch>
                  </pic:blipFill>
                  <pic:spPr>
                    <a:xfrm>
                      <a:off x="0" y="0"/>
                      <a:ext cx="5594350" cy="283845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rPr>
          <w:rFonts w:hint="eastAsia"/>
          <w:lang w:val="en-US" w:eastAsia="zh-CN"/>
        </w:rPr>
      </w:pP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*Project22: research report on MPT</w:t>
      </w:r>
    </w:p>
    <w:p>
      <w:pPr>
        <w:jc w:val="left"/>
        <w:rPr>
          <w:rFonts w:hint="eastAsia" w:ascii="宋体" w:hAnsi="宋体" w:eastAsia="宋体" w:cs="宋体"/>
          <w:sz w:val="21"/>
          <w:szCs w:val="21"/>
        </w:rPr>
      </w:pPr>
      <w:bookmarkStart w:id="0" w:name="t2"/>
      <w:bookmarkEnd w:id="0"/>
      <w:r>
        <w:rPr>
          <w:rFonts w:hint="eastAsia" w:ascii="宋体" w:hAnsi="宋体" w:cs="宋体"/>
          <w:sz w:val="21"/>
          <w:szCs w:val="21"/>
          <w:lang w:val="en-US" w:eastAsia="zh-CN"/>
        </w:rPr>
        <w:t>#一、</w:t>
      </w:r>
      <w:r>
        <w:rPr>
          <w:rFonts w:hint="eastAsia" w:ascii="宋体" w:hAnsi="宋体" w:eastAsia="宋体" w:cs="宋体"/>
          <w:sz w:val="21"/>
          <w:szCs w:val="21"/>
        </w:rPr>
        <w:t>概述</w:t>
      </w:r>
    </w:p>
    <w:p>
      <w:pPr>
        <w:jc w:val="left"/>
        <w:rPr>
          <w:rFonts w:hint="eastAsia" w:ascii="宋体" w:hAnsi="宋体" w:eastAsia="宋体" w:cs="宋体"/>
          <w:sz w:val="21"/>
          <w:szCs w:val="21"/>
        </w:rPr>
      </w:pPr>
      <w:r>
        <w:rPr>
          <w:rFonts w:hint="eastAsia" w:ascii="宋体" w:hAnsi="宋体" w:eastAsia="宋体" w:cs="宋体"/>
          <w:sz w:val="21"/>
          <w:szCs w:val="21"/>
        </w:rPr>
        <w:t>Merkle Patricia Tree（又称为Merkle Patricia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"https://so.csdn.net/so/search?q=Trie&amp;spm=1001.2101.3001.7020" \t "https://blog.csdn.net/qq_40713201/article/details/_blank" </w:instrText>
      </w:r>
      <w:r>
        <w:rPr>
          <w:rFonts w:hint="eastAsia" w:ascii="宋体" w:hAnsi="宋体" w:eastAsia="宋体" w:cs="宋体"/>
          <w:sz w:val="21"/>
          <w:szCs w:val="21"/>
        </w:rPr>
        <w:fldChar w:fldCharType="separate"/>
      </w:r>
      <w:r>
        <w:rPr>
          <w:rFonts w:hint="eastAsia" w:ascii="宋体" w:hAnsi="宋体" w:eastAsia="宋体" w:cs="宋体"/>
          <w:sz w:val="21"/>
          <w:szCs w:val="21"/>
        </w:rPr>
        <w:t>Trie</w:t>
      </w:r>
      <w:r>
        <w:rPr>
          <w:rFonts w:hint="eastAsia" w:ascii="宋体" w:hAnsi="宋体" w:eastAsia="宋体" w:cs="宋体"/>
          <w:sz w:val="21"/>
          <w:szCs w:val="21"/>
        </w:rPr>
        <w:fldChar w:fldCharType="end"/>
      </w:r>
      <w:r>
        <w:rPr>
          <w:rFonts w:hint="eastAsia" w:ascii="宋体" w:hAnsi="宋体" w:eastAsia="宋体" w:cs="宋体"/>
          <w:sz w:val="21"/>
          <w:szCs w:val="21"/>
        </w:rPr>
        <w:t>）是一种经过改良的、融合了默克尔树和前缀树两种树结构优点的数据结构，是以太坊中用来组织管理账户数据、生成交易集合哈希的重要数据结构。</w:t>
      </w:r>
    </w:p>
    <w:p>
      <w:pPr>
        <w:jc w:val="left"/>
        <w:rPr>
          <w:rFonts w:hint="eastAsia" w:ascii="宋体" w:hAnsi="宋体" w:eastAsia="宋体" w:cs="宋体"/>
          <w:sz w:val="21"/>
          <w:szCs w:val="21"/>
        </w:rPr>
      </w:pPr>
      <w:r>
        <w:rPr>
          <w:rFonts w:hint="eastAsia" w:ascii="宋体" w:hAnsi="宋体" w:eastAsia="宋体" w:cs="宋体"/>
          <w:sz w:val="21"/>
          <w:szCs w:val="21"/>
        </w:rPr>
        <w:t>MPT树有以下几个作用：</w:t>
      </w:r>
    </w:p>
    <w:p>
      <w:pPr>
        <w:jc w:val="left"/>
        <w:rPr>
          <w:rFonts w:hint="eastAsia" w:ascii="宋体" w:hAnsi="宋体" w:eastAsia="宋体" w:cs="宋体"/>
          <w:sz w:val="21"/>
          <w:szCs w:val="21"/>
        </w:rPr>
      </w:pPr>
      <w:r>
        <w:rPr>
          <w:rFonts w:hint="eastAsia" w:ascii="宋体" w:hAnsi="宋体" w:eastAsia="宋体" w:cs="宋体"/>
          <w:sz w:val="21"/>
          <w:szCs w:val="21"/>
        </w:rPr>
        <w:t>存储任意长度的key-value键值对数据；</w:t>
      </w:r>
    </w:p>
    <w:p>
      <w:pPr>
        <w:jc w:val="left"/>
        <w:rPr>
          <w:rFonts w:hint="eastAsia" w:ascii="宋体" w:hAnsi="宋体" w:eastAsia="宋体" w:cs="宋体"/>
          <w:sz w:val="21"/>
          <w:szCs w:val="21"/>
        </w:rPr>
      </w:pPr>
      <w:r>
        <w:rPr>
          <w:rFonts w:hint="eastAsia" w:ascii="宋体" w:hAnsi="宋体" w:eastAsia="宋体" w:cs="宋体"/>
          <w:sz w:val="21"/>
          <w:szCs w:val="21"/>
        </w:rPr>
        <w:t>提供了一种快速计算所维护数据集哈希标识的机制；</w:t>
      </w:r>
    </w:p>
    <w:p>
      <w:pPr>
        <w:jc w:val="left"/>
        <w:rPr>
          <w:rFonts w:hint="eastAsia" w:ascii="宋体" w:hAnsi="宋体" w:eastAsia="宋体" w:cs="宋体"/>
          <w:sz w:val="21"/>
          <w:szCs w:val="21"/>
        </w:rPr>
      </w:pPr>
      <w:r>
        <w:rPr>
          <w:rFonts w:hint="eastAsia" w:ascii="宋体" w:hAnsi="宋体" w:eastAsia="宋体" w:cs="宋体"/>
          <w:sz w:val="21"/>
          <w:szCs w:val="21"/>
        </w:rPr>
        <w:t>提供了快速状态回滚的机制；</w:t>
      </w:r>
    </w:p>
    <w:p>
      <w:pPr>
        <w:jc w:val="left"/>
        <w:rPr>
          <w:rFonts w:hint="eastAsia" w:ascii="宋体" w:hAnsi="宋体" w:eastAsia="宋体" w:cs="宋体"/>
          <w:sz w:val="21"/>
          <w:szCs w:val="21"/>
        </w:rPr>
      </w:pPr>
      <w:r>
        <w:rPr>
          <w:rFonts w:hint="eastAsia" w:ascii="宋体" w:hAnsi="宋体" w:eastAsia="宋体" w:cs="宋体"/>
          <w:sz w:val="21"/>
          <w:szCs w:val="21"/>
        </w:rPr>
        <w:t>提供了一种称为默克尔证明的证明方法，进行轻节点的扩展，实现简单支付验证；</w:t>
      </w: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rPr>
      </w:pPr>
      <w:r>
        <w:rPr>
          <w:rFonts w:hint="eastAsia" w:ascii="宋体" w:hAnsi="宋体" w:eastAsia="宋体" w:cs="宋体"/>
          <w:sz w:val="21"/>
          <w:szCs w:val="21"/>
        </w:rPr>
        <w:t>1前缀树</w:t>
      </w:r>
    </w:p>
    <w:p>
      <w:pPr>
        <w:jc w:val="left"/>
        <w:rPr>
          <w:rFonts w:hint="eastAsia" w:ascii="宋体" w:hAnsi="宋体" w:eastAsia="宋体" w:cs="宋体"/>
          <w:sz w:val="21"/>
          <w:szCs w:val="21"/>
          <w:lang w:val="en-US" w:eastAsia="zh-CN"/>
        </w:rPr>
      </w:pPr>
      <w:r>
        <w:rPr>
          <w:rFonts w:hint="eastAsia" w:ascii="宋体" w:hAnsi="宋体" w:eastAsia="宋体" w:cs="宋体"/>
          <w:sz w:val="21"/>
          <w:szCs w:val="21"/>
        </w:rPr>
        <w:t>前缀树（又称</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HYPERLINK "https://so.csdn.net/so/search?q=%E5%AD%97%E5%85%B8%E6%A0%91&amp;spm=1001.2101.3001.7020" \t "https://blog.csdn.net/qq_40713201/article/details/_blank" </w:instrText>
      </w:r>
      <w:r>
        <w:rPr>
          <w:rFonts w:hint="eastAsia" w:ascii="宋体" w:hAnsi="宋体" w:eastAsia="宋体" w:cs="宋体"/>
          <w:sz w:val="21"/>
          <w:szCs w:val="21"/>
        </w:rPr>
        <w:fldChar w:fldCharType="separate"/>
      </w:r>
      <w:r>
        <w:rPr>
          <w:rFonts w:hint="eastAsia" w:ascii="宋体" w:hAnsi="宋体" w:eastAsia="宋体" w:cs="宋体"/>
          <w:sz w:val="21"/>
          <w:szCs w:val="21"/>
        </w:rPr>
        <w:t>字典树</w:t>
      </w:r>
      <w:r>
        <w:rPr>
          <w:rFonts w:hint="eastAsia" w:ascii="宋体" w:hAnsi="宋体" w:eastAsia="宋体" w:cs="宋体"/>
          <w:sz w:val="21"/>
          <w:szCs w:val="21"/>
        </w:rPr>
        <w:fldChar w:fldCharType="end"/>
      </w:r>
      <w:r>
        <w:rPr>
          <w:rFonts w:hint="eastAsia" w:ascii="宋体" w:hAnsi="宋体" w:eastAsia="宋体" w:cs="宋体"/>
          <w:sz w:val="21"/>
          <w:szCs w:val="21"/>
        </w:rPr>
        <w:t>），用于保存关联数组，其键（key）的内容通常为字符串。前缀树节点在树中的位置是由其键的内容所决定的，即前缀树的key值被编码在根节点到该节点的路径中。</w:t>
      </w:r>
    </w:p>
    <w:p>
      <w:pPr>
        <w:jc w:val="left"/>
        <w:rPr>
          <w:rFonts w:hint="eastAsia" w:ascii="宋体" w:hAnsi="宋体" w:eastAsia="宋体" w:cs="宋体"/>
          <w:sz w:val="21"/>
          <w:szCs w:val="21"/>
        </w:rPr>
      </w:pPr>
      <w:r>
        <w:rPr>
          <w:rFonts w:hint="eastAsia" w:ascii="宋体" w:hAnsi="宋体" w:eastAsia="宋体" w:cs="宋体"/>
          <w:sz w:val="21"/>
          <w:szCs w:val="21"/>
        </w:rPr>
        <w:t>优势：</w:t>
      </w:r>
    </w:p>
    <w:p>
      <w:pPr>
        <w:jc w:val="left"/>
        <w:rPr>
          <w:rFonts w:hint="eastAsia" w:ascii="宋体" w:hAnsi="宋体" w:eastAsia="宋体" w:cs="宋体"/>
          <w:sz w:val="21"/>
          <w:szCs w:val="21"/>
        </w:rPr>
      </w:pPr>
      <w:r>
        <w:rPr>
          <w:rFonts w:hint="eastAsia" w:ascii="宋体" w:hAnsi="宋体" w:eastAsia="宋体" w:cs="宋体"/>
          <w:sz w:val="21"/>
          <w:szCs w:val="21"/>
        </w:rPr>
        <w:t>相比于哈希表，使用前缀树来进行查询拥有共同前缀key的数据时十分高效，例如在字典中查找前缀为pre的单词，对于哈希表来说，需要遍历整个表，时间效率为O(n)；然而对于前缀树来说，只需要在树中找到前缀为pre的节点，且遍历以这个节点为根节点的子树即可。</w:t>
      </w:r>
    </w:p>
    <w:p>
      <w:pPr>
        <w:jc w:val="left"/>
        <w:rPr>
          <w:rFonts w:hint="eastAsia" w:ascii="宋体" w:hAnsi="宋体" w:eastAsia="宋体" w:cs="宋体"/>
          <w:sz w:val="21"/>
          <w:szCs w:val="21"/>
        </w:rPr>
      </w:pPr>
      <w:r>
        <w:rPr>
          <w:rFonts w:hint="eastAsia" w:ascii="宋体" w:hAnsi="宋体" w:eastAsia="宋体" w:cs="宋体"/>
          <w:sz w:val="21"/>
          <w:szCs w:val="21"/>
        </w:rPr>
        <w:t>但是对于最差的情况（前缀为空串），时间效率为O(n)，仍然需要遍历整棵树，此时效率与哈希表相同。</w:t>
      </w:r>
    </w:p>
    <w:p>
      <w:pPr>
        <w:jc w:val="left"/>
        <w:rPr>
          <w:rFonts w:hint="eastAsia" w:ascii="宋体" w:hAnsi="宋体" w:eastAsia="宋体" w:cs="宋体"/>
          <w:sz w:val="21"/>
          <w:szCs w:val="21"/>
        </w:rPr>
      </w:pPr>
      <w:r>
        <w:rPr>
          <w:rFonts w:hint="eastAsia" w:ascii="宋体" w:hAnsi="宋体" w:eastAsia="宋体" w:cs="宋体"/>
          <w:sz w:val="21"/>
          <w:szCs w:val="21"/>
        </w:rPr>
        <w:t>相比于哈希表，在前缀树不会存在哈希冲突的问题。</w:t>
      </w:r>
    </w:p>
    <w:p>
      <w:pPr>
        <w:jc w:val="left"/>
        <w:rPr>
          <w:rFonts w:hint="eastAsia" w:ascii="宋体" w:hAnsi="宋体" w:eastAsia="宋体" w:cs="宋体"/>
          <w:sz w:val="21"/>
          <w:szCs w:val="21"/>
        </w:rPr>
      </w:pPr>
      <w:r>
        <w:rPr>
          <w:rFonts w:hint="eastAsia" w:ascii="宋体" w:hAnsi="宋体" w:eastAsia="宋体" w:cs="宋体"/>
          <w:sz w:val="21"/>
          <w:szCs w:val="21"/>
        </w:rPr>
        <w:t>劣势：</w:t>
      </w:r>
    </w:p>
    <w:p>
      <w:pPr>
        <w:jc w:val="left"/>
        <w:rPr>
          <w:rFonts w:hint="eastAsia" w:ascii="宋体" w:hAnsi="宋体" w:eastAsia="宋体" w:cs="宋体"/>
          <w:sz w:val="21"/>
          <w:szCs w:val="21"/>
          <w:lang w:val="en-US" w:eastAsia="zh-CN"/>
        </w:rPr>
      </w:pPr>
      <w:r>
        <w:rPr>
          <w:rFonts w:hint="eastAsia" w:ascii="宋体" w:hAnsi="宋体" w:eastAsia="宋体" w:cs="宋体"/>
          <w:sz w:val="21"/>
          <w:szCs w:val="21"/>
        </w:rPr>
        <w:t>直接查找效率低下</w:t>
      </w:r>
      <w:r>
        <w:rPr>
          <w:rFonts w:hint="eastAsia" w:ascii="宋体" w:hAnsi="宋体" w:cs="宋体"/>
          <w:sz w:val="21"/>
          <w:szCs w:val="21"/>
          <w:lang w:eastAsia="zh-CN"/>
        </w:rPr>
        <w:t>：</w:t>
      </w:r>
    </w:p>
    <w:p>
      <w:pPr>
        <w:jc w:val="left"/>
        <w:rPr>
          <w:rFonts w:hint="eastAsia" w:ascii="宋体" w:hAnsi="宋体" w:eastAsia="宋体" w:cs="宋体"/>
          <w:sz w:val="21"/>
          <w:szCs w:val="21"/>
        </w:rPr>
      </w:pPr>
      <w:r>
        <w:rPr>
          <w:rFonts w:hint="eastAsia" w:ascii="宋体" w:hAnsi="宋体" w:eastAsia="宋体" w:cs="宋体"/>
          <w:sz w:val="21"/>
          <w:szCs w:val="21"/>
        </w:rPr>
        <w:t>前缀树的查找效率是O(m)，m为所查找节点的key长度，而哈希表的查找效率为O(1)。且一次查找会有m次IO开销，相比于直接查找，无论是速率、还是对磁盘的压力都比较大。</w:t>
      </w:r>
    </w:p>
    <w:p>
      <w:pPr>
        <w:jc w:val="left"/>
        <w:rPr>
          <w:rFonts w:hint="eastAsia" w:ascii="宋体" w:hAnsi="宋体" w:eastAsia="宋体" w:cs="宋体"/>
          <w:sz w:val="21"/>
          <w:szCs w:val="21"/>
          <w:lang w:eastAsia="zh-CN"/>
        </w:rPr>
      </w:pPr>
      <w:r>
        <w:rPr>
          <w:rFonts w:hint="eastAsia" w:ascii="宋体" w:hAnsi="宋体" w:eastAsia="宋体" w:cs="宋体"/>
          <w:sz w:val="21"/>
          <w:szCs w:val="21"/>
        </w:rPr>
        <w:t>可能会造成空间浪费</w:t>
      </w:r>
      <w:r>
        <w:rPr>
          <w:rFonts w:hint="eastAsia" w:ascii="宋体" w:hAnsi="宋体" w:cs="宋体"/>
          <w:sz w:val="21"/>
          <w:szCs w:val="21"/>
          <w:lang w:eastAsia="zh-CN"/>
        </w:rPr>
        <w:t>：</w:t>
      </w:r>
    </w:p>
    <w:p>
      <w:pPr>
        <w:jc w:val="left"/>
        <w:rPr>
          <w:rFonts w:hint="eastAsia" w:ascii="宋体" w:hAnsi="宋体" w:eastAsia="宋体" w:cs="宋体"/>
          <w:sz w:val="21"/>
          <w:szCs w:val="21"/>
        </w:rPr>
      </w:pPr>
      <w:r>
        <w:rPr>
          <w:rFonts w:hint="eastAsia" w:ascii="宋体" w:hAnsi="宋体" w:eastAsia="宋体" w:cs="宋体"/>
          <w:sz w:val="21"/>
          <w:szCs w:val="21"/>
        </w:rPr>
        <w:t>当存在一个节点，其key值内容很长（如一串很长的字符串），当树中没有与他相同前缀的分支时，为了存储该节点，需要创建许多非叶子节点来构建根节点到该节点间的路径，造成了存储空间的浪费。</w:t>
      </w: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rPr>
      </w:pPr>
      <w:r>
        <w:rPr>
          <w:rFonts w:hint="eastAsia" w:ascii="宋体" w:hAnsi="宋体" w:cs="宋体"/>
          <w:sz w:val="21"/>
          <w:szCs w:val="21"/>
          <w:lang w:val="en-US" w:eastAsia="zh-CN"/>
        </w:rPr>
        <w:t>2</w:t>
      </w:r>
      <w:r>
        <w:rPr>
          <w:rFonts w:hint="eastAsia" w:ascii="宋体" w:hAnsi="宋体" w:eastAsia="宋体" w:cs="宋体"/>
          <w:sz w:val="21"/>
          <w:szCs w:val="21"/>
        </w:rPr>
        <w:t>默克尔树</w:t>
      </w:r>
    </w:p>
    <w:p>
      <w:pPr>
        <w:jc w:val="left"/>
        <w:rPr>
          <w:rFonts w:hint="eastAsia" w:ascii="宋体" w:hAnsi="宋体" w:eastAsia="宋体" w:cs="宋体"/>
          <w:sz w:val="21"/>
          <w:szCs w:val="21"/>
        </w:rPr>
      </w:pPr>
      <w:r>
        <w:rPr>
          <w:rFonts w:hint="eastAsia" w:ascii="宋体" w:hAnsi="宋体" w:eastAsia="宋体" w:cs="宋体"/>
          <w:sz w:val="21"/>
          <w:szCs w:val="21"/>
        </w:rPr>
        <w:t>Merkle树是由计算机科学家 Ralph Merkle 在很多年前提出的，并以他本人的名字来命名,由于在比特币网络中用到了这种数据结构来进行数据正确性的验证，在这里简要地介绍一下merkle树的特点及原理。</w:t>
      </w:r>
    </w:p>
    <w:p>
      <w:pPr>
        <w:jc w:val="left"/>
        <w:rPr>
          <w:rFonts w:hint="eastAsia" w:ascii="宋体" w:hAnsi="宋体" w:eastAsia="宋体" w:cs="宋体"/>
          <w:sz w:val="21"/>
          <w:szCs w:val="21"/>
        </w:rPr>
      </w:pPr>
      <w:r>
        <w:rPr>
          <w:rFonts w:hint="eastAsia" w:ascii="宋体" w:hAnsi="宋体" w:eastAsia="宋体" w:cs="宋体"/>
          <w:sz w:val="21"/>
          <w:szCs w:val="21"/>
        </w:rPr>
        <w:t>在比特币网络中，merkle树被用来归纳一个区块中的所有交易，同时生成整个交易集合的数字指纹。此外，由于merkle树的存在，使得在比特币这种公链的场景下，扩展一种“轻节点”实现简单支付验证变成可能，关于轻节点的内容，将会下文详述。</w:t>
      </w:r>
    </w:p>
    <w:p>
      <w:pPr>
        <w:jc w:val="left"/>
        <w:rPr>
          <w:rFonts w:hint="eastAsia" w:ascii="宋体" w:hAnsi="宋体" w:eastAsia="宋体" w:cs="宋体"/>
          <w:sz w:val="21"/>
          <w:szCs w:val="21"/>
        </w:rPr>
      </w:pPr>
      <w:r>
        <w:rPr>
          <w:rFonts w:hint="eastAsia" w:ascii="宋体" w:hAnsi="宋体" w:eastAsia="宋体" w:cs="宋体"/>
          <w:sz w:val="21"/>
          <w:szCs w:val="21"/>
        </w:rPr>
        <w:t>特点</w:t>
      </w:r>
      <w:r>
        <w:rPr>
          <w:rFonts w:hint="eastAsia" w:ascii="宋体" w:hAnsi="宋体" w:cs="宋体"/>
          <w:sz w:val="21"/>
          <w:szCs w:val="21"/>
          <w:lang w:eastAsia="zh-CN"/>
        </w:rPr>
        <w:t>：</w:t>
      </w:r>
    </w:p>
    <w:p>
      <w:pPr>
        <w:jc w:val="left"/>
        <w:rPr>
          <w:rFonts w:hint="eastAsia" w:ascii="宋体" w:hAnsi="宋体" w:eastAsia="宋体" w:cs="宋体"/>
          <w:sz w:val="21"/>
          <w:szCs w:val="21"/>
        </w:rPr>
      </w:pPr>
      <w:r>
        <w:rPr>
          <w:rFonts w:hint="eastAsia" w:ascii="宋体" w:hAnsi="宋体" w:eastAsia="宋体" w:cs="宋体"/>
          <w:sz w:val="21"/>
          <w:szCs w:val="21"/>
        </w:rPr>
        <w:t>默克尔树是一种树，大多数是二叉树，也可以多叉树，无论是几叉树，它都具有树结构的所有特点；</w:t>
      </w:r>
    </w:p>
    <w:p>
      <w:pPr>
        <w:jc w:val="left"/>
        <w:rPr>
          <w:rFonts w:hint="eastAsia" w:ascii="宋体" w:hAnsi="宋体" w:eastAsia="宋体" w:cs="宋体"/>
          <w:sz w:val="21"/>
          <w:szCs w:val="21"/>
        </w:rPr>
      </w:pPr>
      <w:r>
        <w:rPr>
          <w:rFonts w:hint="eastAsia" w:ascii="宋体" w:hAnsi="宋体" w:eastAsia="宋体" w:cs="宋体"/>
          <w:sz w:val="21"/>
          <w:szCs w:val="21"/>
        </w:rPr>
        <w:t>默克尔树叶子节点的value是数据项的内容，或者是数据项的哈希值；</w:t>
      </w:r>
    </w:p>
    <w:p>
      <w:pPr>
        <w:jc w:val="left"/>
        <w:rPr>
          <w:rFonts w:hint="eastAsia" w:ascii="宋体" w:hAnsi="宋体" w:eastAsia="宋体" w:cs="宋体"/>
          <w:sz w:val="21"/>
          <w:szCs w:val="21"/>
        </w:rPr>
      </w:pPr>
      <w:r>
        <w:rPr>
          <w:rFonts w:hint="eastAsia" w:ascii="宋体" w:hAnsi="宋体" w:eastAsia="宋体" w:cs="宋体"/>
          <w:sz w:val="21"/>
          <w:szCs w:val="21"/>
        </w:rPr>
        <w:t>非叶子节点的value根据其孩子节点的信息，然后按照Hash算法计算而得出的；</w:t>
      </w:r>
    </w:p>
    <w:p>
      <w:pPr>
        <w:jc w:val="left"/>
        <w:rPr>
          <w:rFonts w:hint="eastAsia" w:ascii="宋体" w:hAnsi="宋体" w:eastAsia="宋体" w:cs="宋体"/>
          <w:sz w:val="21"/>
          <w:szCs w:val="21"/>
          <w:lang w:eastAsia="zh-CN"/>
        </w:rPr>
      </w:pPr>
      <w:r>
        <w:rPr>
          <w:rFonts w:hint="eastAsia" w:ascii="宋体" w:hAnsi="宋体" w:eastAsia="宋体" w:cs="宋体"/>
          <w:sz w:val="21"/>
          <w:szCs w:val="21"/>
        </w:rPr>
        <w:t>原理</w:t>
      </w:r>
      <w:r>
        <w:rPr>
          <w:rFonts w:hint="eastAsia" w:ascii="宋体" w:hAnsi="宋体" w:cs="宋体"/>
          <w:sz w:val="21"/>
          <w:szCs w:val="21"/>
          <w:lang w:eastAsia="zh-CN"/>
        </w:rPr>
        <w:t>：</w:t>
      </w:r>
    </w:p>
    <w:p>
      <w:pPr>
        <w:jc w:val="left"/>
        <w:rPr>
          <w:rFonts w:hint="eastAsia" w:ascii="宋体" w:hAnsi="宋体" w:eastAsia="宋体" w:cs="宋体"/>
          <w:sz w:val="21"/>
          <w:szCs w:val="21"/>
        </w:rPr>
      </w:pPr>
      <w:r>
        <w:rPr>
          <w:rFonts w:hint="eastAsia" w:ascii="宋体" w:hAnsi="宋体" w:eastAsia="宋体" w:cs="宋体"/>
          <w:sz w:val="21"/>
          <w:szCs w:val="21"/>
        </w:rPr>
        <w:t>在比特币网络中，merkle树是自底向上构建的。在下图的例子中，首先将L1-L4四个单元数据哈希化，然后将哈希值存储至相应的叶子节点。这些节点是Hash0-0, Hash0-1, Hash1-0, Hash1-1</w:t>
      </w:r>
    </w:p>
    <w:p>
      <w:pPr>
        <w:jc w:val="left"/>
        <w:rPr>
          <w:rFonts w:hint="eastAsia" w:ascii="宋体" w:hAnsi="宋体" w:eastAsia="宋体" w:cs="宋体"/>
          <w:sz w:val="21"/>
          <w:szCs w:val="21"/>
        </w:rPr>
      </w:pPr>
      <w:r>
        <w:rPr>
          <w:rFonts w:hint="eastAsia" w:ascii="宋体" w:hAnsi="宋体" w:eastAsia="宋体" w:cs="宋体"/>
          <w:sz w:val="21"/>
          <w:szCs w:val="21"/>
        </w:rPr>
        <w:t>将相邻两个节点的哈希值合并成一个字符串，然后计算这个字符串的哈希，得到的就是这两个节点的父节点的哈希值。</w:t>
      </w:r>
    </w:p>
    <w:p>
      <w:pPr>
        <w:jc w:val="left"/>
        <w:rPr>
          <w:rFonts w:hint="eastAsia" w:ascii="宋体" w:hAnsi="宋体" w:eastAsia="宋体" w:cs="宋体"/>
          <w:sz w:val="21"/>
          <w:szCs w:val="21"/>
        </w:rPr>
      </w:pPr>
      <w:r>
        <w:rPr>
          <w:rFonts w:hint="eastAsia" w:ascii="宋体" w:hAnsi="宋体" w:eastAsia="宋体" w:cs="宋体"/>
          <w:sz w:val="21"/>
          <w:szCs w:val="21"/>
        </w:rPr>
        <w:t>如果该层的树节点个数是单数，那么对于最后剩下的树节点，这种情况就直接对它进行哈希运算，其父节点的哈希就是其哈希值的哈希值（对于单数个叶子节点，有着不同的处理方法，也可以采用复制最后一个叶子节点凑齐偶数个叶子节点的方式）。循环重复上述计算过程，最后计算得到最后一个节点的哈希值，将该节点的哈希值作为整棵树的哈希。</w:t>
      </w:r>
    </w:p>
    <w:p>
      <w:pPr>
        <w:jc w:val="left"/>
        <w:rPr>
          <w:rFonts w:hint="eastAsia" w:ascii="宋体" w:hAnsi="宋体" w:eastAsia="宋体" w:cs="宋体"/>
          <w:sz w:val="21"/>
          <w:szCs w:val="21"/>
        </w:rPr>
      </w:pPr>
      <w:r>
        <w:rPr>
          <w:rFonts w:hint="eastAsia" w:ascii="宋体" w:hAnsi="宋体" w:eastAsia="宋体" w:cs="宋体"/>
          <w:sz w:val="21"/>
          <w:szCs w:val="21"/>
        </w:rPr>
        <w:t>若两棵树的根哈希一致，则这两棵树的结构、节点的内容必然相同。</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5168900" cy="3092450"/>
            <wp:effectExtent l="0" t="0" r="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1"/>
                    <a:stretch>
                      <a:fillRect/>
                    </a:stretch>
                  </pic:blipFill>
                  <pic:spPr>
                    <a:xfrm>
                      <a:off x="0" y="0"/>
                      <a:ext cx="5168900" cy="3092450"/>
                    </a:xfrm>
                    <a:prstGeom prst="rect">
                      <a:avLst/>
                    </a:prstGeom>
                    <a:noFill/>
                    <a:ln>
                      <a:noFill/>
                    </a:ln>
                  </pic:spPr>
                </pic:pic>
              </a:graphicData>
            </a:graphic>
          </wp:inline>
        </w:drawing>
      </w:r>
    </w:p>
    <w:p>
      <w:pPr>
        <w:jc w:val="left"/>
        <w:rPr>
          <w:rFonts w:hint="eastAsia" w:ascii="宋体" w:hAnsi="宋体" w:eastAsia="宋体" w:cs="宋体"/>
          <w:sz w:val="21"/>
          <w:szCs w:val="21"/>
        </w:rPr>
      </w:pPr>
      <w:r>
        <w:rPr>
          <w:rFonts w:hint="eastAsia" w:ascii="宋体" w:hAnsi="宋体" w:eastAsia="宋体" w:cs="宋体"/>
          <w:sz w:val="21"/>
          <w:szCs w:val="21"/>
        </w:rPr>
        <w:t>优势</w:t>
      </w:r>
    </w:p>
    <w:p>
      <w:pPr>
        <w:jc w:val="left"/>
        <w:rPr>
          <w:rFonts w:hint="eastAsia" w:ascii="宋体" w:hAnsi="宋体" w:eastAsia="宋体" w:cs="宋体"/>
          <w:sz w:val="21"/>
          <w:szCs w:val="21"/>
          <w:lang w:eastAsia="zh-CN"/>
        </w:rPr>
      </w:pPr>
      <w:r>
        <w:rPr>
          <w:rFonts w:hint="eastAsia" w:ascii="宋体" w:hAnsi="宋体" w:cs="宋体"/>
          <w:sz w:val="21"/>
          <w:szCs w:val="21"/>
          <w:lang w:val="en-US" w:eastAsia="zh-CN"/>
        </w:rPr>
        <w:t>1</w:t>
      </w:r>
      <w:r>
        <w:rPr>
          <w:rFonts w:hint="eastAsia" w:ascii="宋体" w:hAnsi="宋体" w:eastAsia="宋体" w:cs="宋体"/>
          <w:sz w:val="21"/>
          <w:szCs w:val="21"/>
        </w:rPr>
        <w:t>快速重哈希</w:t>
      </w:r>
      <w:r>
        <w:rPr>
          <w:rFonts w:hint="eastAsia" w:ascii="宋体" w:hAnsi="宋体" w:cs="宋体"/>
          <w:sz w:val="21"/>
          <w:szCs w:val="21"/>
          <w:lang w:eastAsia="zh-CN"/>
        </w:rPr>
        <w:t>：</w:t>
      </w:r>
    </w:p>
    <w:p>
      <w:pPr>
        <w:jc w:val="left"/>
        <w:rPr>
          <w:rFonts w:hint="eastAsia" w:ascii="宋体" w:hAnsi="宋体" w:eastAsia="宋体" w:cs="宋体"/>
          <w:sz w:val="21"/>
          <w:szCs w:val="21"/>
        </w:rPr>
      </w:pPr>
      <w:r>
        <w:rPr>
          <w:rFonts w:hint="eastAsia" w:ascii="宋体" w:hAnsi="宋体" w:eastAsia="宋体" w:cs="宋体"/>
          <w:sz w:val="21"/>
          <w:szCs w:val="21"/>
        </w:rPr>
        <w:t>默克尔树的特点之一就是当树节点内容发生变化时，能够在前一次哈希计算的基础上，仅仅将被修改的树节点进行哈希重计算，便能得到一个新的根哈希用来代表整棵树的状态。</w:t>
      </w:r>
    </w:p>
    <w:p>
      <w:pPr>
        <w:jc w:val="left"/>
        <w:rPr>
          <w:rFonts w:hint="eastAsia" w:ascii="宋体" w:hAnsi="宋体" w:eastAsia="宋体" w:cs="宋体"/>
          <w:sz w:val="21"/>
          <w:szCs w:val="21"/>
          <w:lang w:eastAsia="zh-CN"/>
        </w:rPr>
      </w:pPr>
      <w:r>
        <w:rPr>
          <w:rFonts w:hint="eastAsia" w:ascii="宋体" w:hAnsi="宋体" w:cs="宋体"/>
          <w:sz w:val="21"/>
          <w:szCs w:val="21"/>
          <w:lang w:val="en-US" w:eastAsia="zh-CN"/>
        </w:rPr>
        <w:t>2</w:t>
      </w:r>
      <w:r>
        <w:rPr>
          <w:rFonts w:hint="eastAsia" w:ascii="宋体" w:hAnsi="宋体" w:eastAsia="宋体" w:cs="宋体"/>
          <w:sz w:val="21"/>
          <w:szCs w:val="21"/>
        </w:rPr>
        <w:t>轻节点扩展</w:t>
      </w:r>
      <w:r>
        <w:rPr>
          <w:rFonts w:hint="eastAsia" w:ascii="宋体" w:hAnsi="宋体" w:cs="宋体"/>
          <w:sz w:val="21"/>
          <w:szCs w:val="21"/>
          <w:lang w:eastAsia="zh-CN"/>
        </w:rPr>
        <w:t>：</w:t>
      </w:r>
    </w:p>
    <w:p>
      <w:pPr>
        <w:jc w:val="left"/>
        <w:rPr>
          <w:rFonts w:hint="eastAsia" w:ascii="宋体" w:hAnsi="宋体" w:eastAsia="宋体" w:cs="宋体"/>
          <w:sz w:val="21"/>
          <w:szCs w:val="21"/>
        </w:rPr>
      </w:pPr>
      <w:r>
        <w:rPr>
          <w:rFonts w:hint="eastAsia" w:ascii="宋体" w:hAnsi="宋体" w:eastAsia="宋体" w:cs="宋体"/>
          <w:sz w:val="21"/>
          <w:szCs w:val="21"/>
        </w:rPr>
        <w:t>采用默克尔树，可以在公链环境下扩展一种“轻节点”。轻节点的特点是对于每个区块，仅仅需要存储约80个字节大小的区块头数据，而不存储交易列表，回执列表等数据。然而通过轻节点，可以实现在非信任的公链环境中验证某一笔交易是否被收录在区块链账本的功能。这使得像比特币，以太坊这样的区块链能够运行在个人PC，智能手机等拥有小存储容量的终端上。</w:t>
      </w:r>
    </w:p>
    <w:p>
      <w:pPr>
        <w:jc w:val="left"/>
        <w:rPr>
          <w:rFonts w:hint="eastAsia" w:ascii="宋体" w:hAnsi="宋体" w:eastAsia="宋体" w:cs="宋体"/>
          <w:sz w:val="21"/>
          <w:szCs w:val="21"/>
        </w:rPr>
      </w:pPr>
      <w:r>
        <w:rPr>
          <w:rFonts w:hint="eastAsia" w:ascii="宋体" w:hAnsi="宋体" w:eastAsia="宋体" w:cs="宋体"/>
          <w:sz w:val="21"/>
          <w:szCs w:val="21"/>
        </w:rPr>
        <w:t>劣势：</w:t>
      </w:r>
    </w:p>
    <w:p>
      <w:pPr>
        <w:jc w:val="left"/>
        <w:rPr>
          <w:rFonts w:hint="eastAsia" w:ascii="宋体" w:hAnsi="宋体" w:eastAsia="宋体" w:cs="宋体"/>
          <w:sz w:val="21"/>
          <w:szCs w:val="21"/>
          <w:lang w:val="en-US" w:eastAsia="zh-CN"/>
        </w:rPr>
      </w:pPr>
      <w:r>
        <w:rPr>
          <w:rFonts w:hint="eastAsia" w:ascii="宋体" w:hAnsi="宋体" w:cs="宋体"/>
          <w:sz w:val="21"/>
          <w:szCs w:val="21"/>
          <w:lang w:val="en-US" w:eastAsia="zh-CN"/>
        </w:rPr>
        <w:t>1</w:t>
      </w:r>
      <w:r>
        <w:rPr>
          <w:rFonts w:hint="eastAsia" w:ascii="宋体" w:hAnsi="宋体" w:eastAsia="宋体" w:cs="宋体"/>
          <w:sz w:val="21"/>
          <w:szCs w:val="21"/>
        </w:rPr>
        <w:t>存储空间开销大</w:t>
      </w:r>
      <w:r>
        <w:rPr>
          <w:rFonts w:hint="eastAsia" w:ascii="宋体" w:hAnsi="宋体" w:cs="宋体"/>
          <w:sz w:val="21"/>
          <w:szCs w:val="21"/>
          <w:lang w:eastAsia="zh-CN"/>
        </w:rPr>
        <w:t>：</w:t>
      </w: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rPr>
      </w:pPr>
      <w:r>
        <w:rPr>
          <w:rFonts w:hint="eastAsia" w:ascii="宋体" w:hAnsi="宋体" w:cs="宋体"/>
          <w:sz w:val="21"/>
          <w:szCs w:val="21"/>
          <w:lang w:val="en-US" w:eastAsia="zh-CN"/>
        </w:rPr>
        <w:t>#二、</w:t>
      </w:r>
      <w:r>
        <w:rPr>
          <w:rFonts w:hint="eastAsia" w:ascii="宋体" w:hAnsi="宋体" w:eastAsia="宋体" w:cs="宋体"/>
          <w:sz w:val="21"/>
          <w:szCs w:val="21"/>
        </w:rPr>
        <w:t>结构设计</w:t>
      </w:r>
    </w:p>
    <w:p>
      <w:pPr>
        <w:jc w:val="left"/>
        <w:rPr>
          <w:rFonts w:hint="eastAsia" w:ascii="宋体" w:hAnsi="宋体" w:eastAsia="宋体" w:cs="宋体"/>
          <w:sz w:val="21"/>
          <w:szCs w:val="21"/>
        </w:rPr>
      </w:pPr>
      <w:r>
        <w:rPr>
          <w:rFonts w:hint="eastAsia" w:ascii="宋体" w:hAnsi="宋体" w:eastAsia="宋体" w:cs="宋体"/>
          <w:sz w:val="21"/>
          <w:szCs w:val="21"/>
        </w:rPr>
        <w:t>1 节点分类</w:t>
      </w:r>
    </w:p>
    <w:p>
      <w:pPr>
        <w:jc w:val="left"/>
        <w:rPr>
          <w:rFonts w:hint="eastAsia" w:ascii="宋体" w:hAnsi="宋体" w:eastAsia="宋体" w:cs="宋体"/>
          <w:sz w:val="21"/>
          <w:szCs w:val="21"/>
        </w:rPr>
      </w:pPr>
      <w:r>
        <w:rPr>
          <w:rFonts w:hint="eastAsia" w:ascii="宋体" w:hAnsi="宋体" w:eastAsia="宋体" w:cs="宋体"/>
          <w:sz w:val="21"/>
          <w:szCs w:val="21"/>
        </w:rPr>
        <w:t>前缀树无论是查询操作，还是对数据的增删改，不仅效率低下，且存储空间浪费严重。故，在以太坊中，为MPT树新增了几种不同类型的树节点，以尽量压缩整体的树高、降低操作的复杂度。</w:t>
      </w:r>
    </w:p>
    <w:p>
      <w:pPr>
        <w:jc w:val="left"/>
        <w:rPr>
          <w:rFonts w:hint="eastAsia" w:ascii="宋体" w:hAnsi="宋体" w:eastAsia="宋体" w:cs="宋体"/>
          <w:sz w:val="21"/>
          <w:szCs w:val="21"/>
          <w:lang w:val="en-US" w:eastAsia="zh-CN"/>
        </w:rPr>
      </w:pPr>
      <w:r>
        <w:rPr>
          <w:rFonts w:hint="eastAsia" w:ascii="宋体" w:hAnsi="宋体" w:eastAsia="宋体" w:cs="宋体"/>
          <w:sz w:val="21"/>
          <w:szCs w:val="21"/>
        </w:rPr>
        <w:t>MPT树中，树节点可以分为以下四类：空节点</w:t>
      </w:r>
      <w:r>
        <w:rPr>
          <w:rFonts w:hint="eastAsia" w:ascii="宋体" w:hAnsi="宋体" w:cs="宋体"/>
          <w:sz w:val="21"/>
          <w:szCs w:val="21"/>
          <w:lang w:eastAsia="zh-CN"/>
        </w:rPr>
        <w:t>、</w:t>
      </w:r>
      <w:r>
        <w:rPr>
          <w:rFonts w:hint="eastAsia" w:ascii="宋体" w:hAnsi="宋体" w:eastAsia="宋体" w:cs="宋体"/>
          <w:sz w:val="21"/>
          <w:szCs w:val="21"/>
        </w:rPr>
        <w:t>分支节点</w:t>
      </w:r>
      <w:r>
        <w:rPr>
          <w:rFonts w:hint="eastAsia" w:ascii="宋体" w:hAnsi="宋体" w:cs="宋体"/>
          <w:sz w:val="21"/>
          <w:szCs w:val="21"/>
          <w:lang w:eastAsia="zh-CN"/>
        </w:rPr>
        <w:t>、</w:t>
      </w:r>
      <w:r>
        <w:rPr>
          <w:rFonts w:hint="eastAsia" w:ascii="宋体" w:hAnsi="宋体" w:eastAsia="宋体" w:cs="宋体"/>
          <w:sz w:val="21"/>
          <w:szCs w:val="21"/>
        </w:rPr>
        <w:t>叶子节点</w:t>
      </w:r>
      <w:r>
        <w:rPr>
          <w:rFonts w:hint="eastAsia" w:ascii="宋体" w:hAnsi="宋体" w:cs="宋体"/>
          <w:sz w:val="21"/>
          <w:szCs w:val="21"/>
          <w:lang w:eastAsia="zh-CN"/>
        </w:rPr>
        <w:t>、</w:t>
      </w:r>
      <w:r>
        <w:rPr>
          <w:rFonts w:hint="eastAsia" w:ascii="宋体" w:hAnsi="宋体" w:eastAsia="宋体" w:cs="宋体"/>
          <w:sz w:val="21"/>
          <w:szCs w:val="21"/>
        </w:rPr>
        <w:t>扩展节点</w:t>
      </w:r>
    </w:p>
    <w:p>
      <w:pPr>
        <w:jc w:val="left"/>
        <w:rPr>
          <w:rFonts w:hint="eastAsia" w:ascii="宋体" w:hAnsi="宋体" w:eastAsia="宋体" w:cs="宋体"/>
          <w:sz w:val="21"/>
          <w:szCs w:val="21"/>
          <w:lang w:val="en-US" w:eastAsia="zh-CN"/>
        </w:rPr>
      </w:pPr>
      <w:r>
        <w:rPr>
          <w:rFonts w:hint="eastAsia" w:ascii="宋体" w:hAnsi="宋体" w:eastAsia="宋体" w:cs="宋体"/>
          <w:sz w:val="21"/>
          <w:szCs w:val="21"/>
        </w:rPr>
        <w:t>空节点</w:t>
      </w:r>
      <w:r>
        <w:rPr>
          <w:rFonts w:hint="eastAsia" w:ascii="宋体" w:hAnsi="宋体" w:cs="宋体"/>
          <w:sz w:val="21"/>
          <w:szCs w:val="21"/>
          <w:lang w:eastAsia="zh-CN"/>
        </w:rPr>
        <w:t>：</w:t>
      </w:r>
      <w:r>
        <w:rPr>
          <w:rFonts w:hint="eastAsia" w:ascii="宋体" w:hAnsi="宋体" w:eastAsia="宋体" w:cs="宋体"/>
          <w:sz w:val="21"/>
          <w:szCs w:val="21"/>
        </w:rPr>
        <w:t>用来表示空串</w:t>
      </w:r>
    </w:p>
    <w:p>
      <w:pPr>
        <w:jc w:val="left"/>
        <w:rPr>
          <w:rFonts w:hint="eastAsia" w:ascii="宋体" w:hAnsi="宋体" w:eastAsia="宋体" w:cs="宋体"/>
          <w:sz w:val="21"/>
          <w:szCs w:val="21"/>
        </w:rPr>
      </w:pPr>
      <w:r>
        <w:rPr>
          <w:rFonts w:hint="eastAsia" w:ascii="宋体" w:hAnsi="宋体" w:eastAsia="宋体" w:cs="宋体"/>
          <w:sz w:val="21"/>
          <w:szCs w:val="21"/>
        </w:rPr>
        <w:t>分支节点</w:t>
      </w:r>
      <w:r>
        <w:rPr>
          <w:rFonts w:hint="eastAsia" w:ascii="宋体" w:hAnsi="宋体" w:cs="宋体"/>
          <w:sz w:val="21"/>
          <w:szCs w:val="21"/>
          <w:lang w:eastAsia="zh-CN"/>
        </w:rPr>
        <w:t>：</w:t>
      </w:r>
      <w:r>
        <w:rPr>
          <w:rFonts w:hint="eastAsia" w:ascii="宋体" w:hAnsi="宋体" w:eastAsia="宋体" w:cs="宋体"/>
          <w:sz w:val="21"/>
          <w:szCs w:val="21"/>
        </w:rPr>
        <w:t>用来表示MPT树中所有拥有超过1个孩子节点以上的非叶子节点， 其定义如下所示：</w:t>
      </w:r>
    </w:p>
    <w:p>
      <w:pPr>
        <w:jc w:val="left"/>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5257800" cy="1727200"/>
            <wp:effectExtent l="0" t="0" r="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2"/>
                    <a:stretch>
                      <a:fillRect/>
                    </a:stretch>
                  </pic:blipFill>
                  <pic:spPr>
                    <a:xfrm>
                      <a:off x="0" y="0"/>
                      <a:ext cx="5257800" cy="1727200"/>
                    </a:xfrm>
                    <a:prstGeom prst="rect">
                      <a:avLst/>
                    </a:prstGeom>
                    <a:noFill/>
                    <a:ln>
                      <a:noFill/>
                    </a:ln>
                  </pic:spPr>
                </pic:pic>
              </a:graphicData>
            </a:graphic>
          </wp:inline>
        </w:drawing>
      </w:r>
    </w:p>
    <w:p>
      <w:pPr>
        <w:jc w:val="left"/>
        <w:rPr>
          <w:rFonts w:hint="eastAsia" w:ascii="宋体" w:hAnsi="宋体" w:eastAsia="宋体" w:cs="宋体"/>
          <w:sz w:val="21"/>
          <w:szCs w:val="21"/>
          <w:lang w:val="en-US" w:eastAsia="zh-CN"/>
        </w:rPr>
      </w:pPr>
      <w:r>
        <w:rPr>
          <w:rFonts w:hint="eastAsia" w:ascii="宋体" w:hAnsi="宋体" w:eastAsia="宋体" w:cs="宋体"/>
          <w:sz w:val="21"/>
          <w:szCs w:val="21"/>
        </w:rPr>
        <w:t>叶子节点&amp;&amp;扩展节点</w:t>
      </w:r>
      <w:r>
        <w:rPr>
          <w:rFonts w:hint="eastAsia" w:ascii="宋体" w:hAnsi="宋体" w:cs="宋体"/>
          <w:sz w:val="21"/>
          <w:szCs w:val="21"/>
          <w:lang w:eastAsia="zh-CN"/>
        </w:rPr>
        <w:t>：</w:t>
      </w:r>
    </w:p>
    <w:p>
      <w:pPr>
        <w:jc w:val="left"/>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3841750" cy="914400"/>
            <wp:effectExtent l="0" t="0" r="635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53"/>
                    <a:stretch>
                      <a:fillRect/>
                    </a:stretch>
                  </pic:blipFill>
                  <pic:spPr>
                    <a:xfrm>
                      <a:off x="0" y="0"/>
                      <a:ext cx="3841750" cy="914400"/>
                    </a:xfrm>
                    <a:prstGeom prst="rect">
                      <a:avLst/>
                    </a:prstGeom>
                    <a:noFill/>
                    <a:ln>
                      <a:noFill/>
                    </a:ln>
                  </pic:spPr>
                </pic:pic>
              </a:graphicData>
            </a:graphic>
          </wp:inline>
        </w:drawing>
      </w:r>
    </w:p>
    <w:p>
      <w:pPr>
        <w:jc w:val="left"/>
        <w:rPr>
          <w:rFonts w:hint="eastAsia" w:ascii="宋体" w:hAnsi="宋体" w:eastAsia="宋体" w:cs="宋体"/>
          <w:sz w:val="21"/>
          <w:szCs w:val="21"/>
        </w:rPr>
      </w:pPr>
      <w:r>
        <w:rPr>
          <w:rFonts w:hint="eastAsia" w:ascii="宋体" w:hAnsi="宋体" w:eastAsia="宋体" w:cs="宋体"/>
          <w:sz w:val="21"/>
          <w:szCs w:val="21"/>
        </w:rPr>
        <w:t>其中关键的字段为：</w:t>
      </w:r>
    </w:p>
    <w:p>
      <w:pPr>
        <w:jc w:val="left"/>
        <w:rPr>
          <w:rFonts w:hint="eastAsia" w:ascii="宋体" w:hAnsi="宋体" w:eastAsia="宋体" w:cs="宋体"/>
          <w:sz w:val="21"/>
          <w:szCs w:val="21"/>
        </w:rPr>
      </w:pPr>
      <w:r>
        <w:rPr>
          <w:rFonts w:hint="eastAsia" w:ascii="宋体" w:hAnsi="宋体" w:eastAsia="宋体" w:cs="宋体"/>
          <w:sz w:val="21"/>
          <w:szCs w:val="21"/>
        </w:rPr>
        <w:t>Key：用来存储属于该节点范围的key；</w:t>
      </w:r>
    </w:p>
    <w:p>
      <w:pPr>
        <w:jc w:val="left"/>
        <w:rPr>
          <w:rFonts w:hint="eastAsia" w:ascii="宋体" w:hAnsi="宋体" w:eastAsia="宋体" w:cs="宋体"/>
          <w:sz w:val="21"/>
          <w:szCs w:val="21"/>
        </w:rPr>
      </w:pPr>
      <w:r>
        <w:rPr>
          <w:rFonts w:hint="eastAsia" w:ascii="宋体" w:hAnsi="宋体" w:eastAsia="宋体" w:cs="宋体"/>
          <w:sz w:val="21"/>
          <w:szCs w:val="21"/>
        </w:rPr>
        <w:t>Val：用来存储该节点的内容；</w:t>
      </w:r>
    </w:p>
    <w:p>
      <w:pPr>
        <w:jc w:val="left"/>
        <w:rPr>
          <w:rFonts w:hint="eastAsia" w:ascii="宋体" w:hAnsi="宋体" w:eastAsia="宋体" w:cs="宋体"/>
          <w:sz w:val="21"/>
          <w:szCs w:val="21"/>
        </w:rPr>
      </w:pPr>
      <w:r>
        <w:rPr>
          <w:rFonts w:hint="eastAsia" w:ascii="宋体" w:hAnsi="宋体" w:eastAsia="宋体" w:cs="宋体"/>
          <w:sz w:val="21"/>
          <w:szCs w:val="21"/>
        </w:rPr>
        <w:t>其中Key是MPT树实现树高压缩的关键！</w:t>
      </w: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rPr>
      </w:pPr>
      <w:r>
        <w:rPr>
          <w:rFonts w:hint="eastAsia" w:ascii="宋体" w:hAnsi="宋体" w:eastAsia="宋体" w:cs="宋体"/>
          <w:sz w:val="21"/>
          <w:szCs w:val="21"/>
        </w:rPr>
        <w:t>2安全的MPT</w:t>
      </w:r>
    </w:p>
    <w:p>
      <w:pPr>
        <w:jc w:val="left"/>
        <w:rPr>
          <w:rFonts w:hint="eastAsia" w:ascii="宋体" w:hAnsi="宋体" w:eastAsia="宋体" w:cs="宋体"/>
          <w:sz w:val="21"/>
          <w:szCs w:val="21"/>
        </w:rPr>
      </w:pPr>
      <w:r>
        <w:rPr>
          <w:rFonts w:hint="eastAsia" w:ascii="宋体" w:hAnsi="宋体" w:eastAsia="宋体" w:cs="宋体"/>
          <w:sz w:val="21"/>
          <w:szCs w:val="21"/>
        </w:rPr>
        <w:t>以上介绍的MPT树，可以用来存储内容为任何长度的key-value数据项。倘若数据项的key长度没有限制时，当树中维护的数据量较大时，仍然会造成整棵树的深度变得越来越深，会造成以下影响：</w:t>
      </w:r>
    </w:p>
    <w:p>
      <w:pPr>
        <w:jc w:val="left"/>
        <w:rPr>
          <w:rFonts w:hint="eastAsia" w:ascii="宋体" w:hAnsi="宋体" w:eastAsia="宋体" w:cs="宋体"/>
          <w:sz w:val="21"/>
          <w:szCs w:val="21"/>
        </w:rPr>
      </w:pPr>
      <w:r>
        <w:rPr>
          <w:rFonts w:hint="eastAsia" w:ascii="宋体" w:hAnsi="宋体" w:eastAsia="宋体" w:cs="宋体"/>
          <w:sz w:val="21"/>
          <w:szCs w:val="21"/>
        </w:rPr>
        <w:t>查询一个节点可能会需要许多次IO读取，效率低下；</w:t>
      </w:r>
    </w:p>
    <w:p>
      <w:pPr>
        <w:jc w:val="left"/>
        <w:rPr>
          <w:rFonts w:hint="eastAsia" w:ascii="宋体" w:hAnsi="宋体" w:eastAsia="宋体" w:cs="宋体"/>
          <w:sz w:val="21"/>
          <w:szCs w:val="21"/>
        </w:rPr>
      </w:pPr>
      <w:r>
        <w:rPr>
          <w:rFonts w:hint="eastAsia" w:ascii="宋体" w:hAnsi="宋体" w:eastAsia="宋体" w:cs="宋体"/>
          <w:sz w:val="21"/>
          <w:szCs w:val="21"/>
        </w:rPr>
        <w:t>系统易遭受Dos攻击，攻击者可以通过在合约中存储特定的数据，“构造”一棵拥有一条很长路径的树，然后不断地调用SLOAD指令读取该树节点的内容，造成系统执行效率极度下降；</w:t>
      </w:r>
    </w:p>
    <w:p>
      <w:pPr>
        <w:jc w:val="left"/>
        <w:rPr>
          <w:rFonts w:hint="eastAsia" w:ascii="宋体" w:hAnsi="宋体" w:eastAsia="宋体" w:cs="宋体"/>
          <w:sz w:val="21"/>
          <w:szCs w:val="21"/>
        </w:rPr>
      </w:pPr>
      <w:r>
        <w:rPr>
          <w:rFonts w:hint="eastAsia" w:ascii="宋体" w:hAnsi="宋体" w:eastAsia="宋体" w:cs="宋体"/>
          <w:sz w:val="21"/>
          <w:szCs w:val="21"/>
        </w:rPr>
        <w:t>所有的key其实是一种明文的形式进行存储；</w:t>
      </w:r>
    </w:p>
    <w:p>
      <w:pPr>
        <w:jc w:val="left"/>
        <w:rPr>
          <w:rFonts w:hint="eastAsia" w:ascii="宋体" w:hAnsi="宋体" w:eastAsia="宋体" w:cs="宋体"/>
          <w:sz w:val="21"/>
          <w:szCs w:val="21"/>
        </w:rPr>
      </w:pPr>
      <w:r>
        <w:rPr>
          <w:rFonts w:hint="eastAsia" w:ascii="宋体" w:hAnsi="宋体" w:eastAsia="宋体" w:cs="宋体"/>
          <w:sz w:val="21"/>
          <w:szCs w:val="21"/>
        </w:rPr>
        <w:t>为了解决以上问题，在以太坊中对MPT再进行了一次封装，对数据项的key进行了一次哈希计算，因此最终作为参数传入到MPT接口的数据项其实是(sha3(key), value)</w:t>
      </w:r>
    </w:p>
    <w:p>
      <w:pPr>
        <w:jc w:val="left"/>
        <w:rPr>
          <w:rFonts w:hint="eastAsia" w:ascii="宋体" w:hAnsi="宋体" w:eastAsia="宋体" w:cs="宋体"/>
          <w:sz w:val="21"/>
          <w:szCs w:val="21"/>
        </w:rPr>
      </w:pPr>
      <w:r>
        <w:rPr>
          <w:rFonts w:hint="eastAsia" w:ascii="宋体" w:hAnsi="宋体" w:eastAsia="宋体" w:cs="宋体"/>
          <w:sz w:val="21"/>
          <w:szCs w:val="21"/>
        </w:rPr>
        <w:t>优势：</w:t>
      </w:r>
    </w:p>
    <w:p>
      <w:pPr>
        <w:jc w:val="left"/>
        <w:rPr>
          <w:rFonts w:hint="eastAsia" w:ascii="宋体" w:hAnsi="宋体" w:eastAsia="宋体" w:cs="宋体"/>
          <w:sz w:val="21"/>
          <w:szCs w:val="21"/>
        </w:rPr>
      </w:pPr>
      <w:r>
        <w:rPr>
          <w:rFonts w:hint="eastAsia" w:ascii="宋体" w:hAnsi="宋体" w:cs="宋体"/>
          <w:sz w:val="21"/>
          <w:szCs w:val="21"/>
          <w:lang w:val="en-US" w:eastAsia="zh-CN"/>
        </w:rPr>
        <w:t>1</w:t>
      </w:r>
      <w:r>
        <w:rPr>
          <w:rFonts w:hint="eastAsia" w:ascii="宋体" w:hAnsi="宋体" w:eastAsia="宋体" w:cs="宋体"/>
          <w:sz w:val="21"/>
          <w:szCs w:val="21"/>
        </w:rPr>
        <w:t>传入MPT接口的key是固定长度的（32字节），可以避免出现树中出现长度很长的路径；</w:t>
      </w:r>
    </w:p>
    <w:p>
      <w:pPr>
        <w:jc w:val="left"/>
        <w:rPr>
          <w:rFonts w:hint="eastAsia" w:ascii="宋体" w:hAnsi="宋体" w:eastAsia="宋体" w:cs="宋体"/>
          <w:sz w:val="21"/>
          <w:szCs w:val="21"/>
        </w:rPr>
      </w:pPr>
      <w:r>
        <w:rPr>
          <w:rFonts w:hint="eastAsia" w:ascii="宋体" w:hAnsi="宋体" w:eastAsia="宋体" w:cs="宋体"/>
          <w:sz w:val="21"/>
          <w:szCs w:val="21"/>
        </w:rPr>
        <w:t>劣势：</w:t>
      </w:r>
    </w:p>
    <w:p>
      <w:pPr>
        <w:jc w:val="left"/>
        <w:rPr>
          <w:rFonts w:hint="eastAsia" w:ascii="宋体" w:hAnsi="宋体" w:eastAsia="宋体" w:cs="宋体"/>
          <w:sz w:val="21"/>
          <w:szCs w:val="21"/>
        </w:rPr>
      </w:pPr>
      <w:r>
        <w:rPr>
          <w:rFonts w:hint="eastAsia" w:ascii="宋体" w:hAnsi="宋体" w:cs="宋体"/>
          <w:sz w:val="21"/>
          <w:szCs w:val="21"/>
          <w:lang w:val="en-US" w:eastAsia="zh-CN"/>
        </w:rPr>
        <w:t>1</w:t>
      </w:r>
      <w:r>
        <w:rPr>
          <w:rFonts w:hint="eastAsia" w:ascii="宋体" w:hAnsi="宋体" w:eastAsia="宋体" w:cs="宋体"/>
          <w:sz w:val="21"/>
          <w:szCs w:val="21"/>
        </w:rPr>
        <w:t>每次树操作需要增加一次哈希计算；</w:t>
      </w:r>
      <w:r>
        <w:rPr>
          <w:rFonts w:hint="eastAsia" w:ascii="宋体" w:hAnsi="宋体" w:eastAsia="宋体" w:cs="宋体"/>
          <w:sz w:val="21"/>
          <w:szCs w:val="21"/>
        </w:rPr>
        <w:br w:type="textWrapping"/>
      </w:r>
      <w:r>
        <w:rPr>
          <w:rFonts w:hint="eastAsia" w:ascii="宋体" w:hAnsi="宋体" w:cs="宋体"/>
          <w:sz w:val="21"/>
          <w:szCs w:val="21"/>
          <w:lang w:val="en-US" w:eastAsia="zh-CN"/>
        </w:rPr>
        <w:t>2</w:t>
      </w:r>
      <w:r>
        <w:rPr>
          <w:rFonts w:hint="eastAsia" w:ascii="宋体" w:hAnsi="宋体" w:eastAsia="宋体" w:cs="宋体"/>
          <w:sz w:val="21"/>
          <w:szCs w:val="21"/>
        </w:rPr>
        <w:t>需要在数据库中存储额外的sha3(key)与key之间的对应关系；</w:t>
      </w:r>
    </w:p>
    <w:p>
      <w:pPr>
        <w:jc w:val="left"/>
        <w:rPr>
          <w:rFonts w:hint="eastAsia" w:ascii="宋体" w:hAnsi="宋体" w:eastAsia="宋体" w:cs="宋体"/>
          <w:sz w:val="21"/>
          <w:szCs w:val="21"/>
        </w:rPr>
      </w:pPr>
    </w:p>
    <w:p>
      <w:pPr>
        <w:jc w:val="left"/>
        <w:rPr>
          <w:rFonts w:hint="eastAsia" w:ascii="宋体" w:hAnsi="宋体" w:eastAsia="宋体" w:cs="宋体"/>
          <w:sz w:val="21"/>
          <w:szCs w:val="21"/>
          <w:lang w:val="en-US" w:eastAsia="zh-CN"/>
        </w:rPr>
      </w:pPr>
      <w:r>
        <w:rPr>
          <w:rFonts w:hint="eastAsia" w:ascii="宋体" w:hAnsi="宋体" w:cs="宋体"/>
          <w:sz w:val="21"/>
          <w:szCs w:val="21"/>
          <w:lang w:val="en-US" w:eastAsia="zh-CN"/>
        </w:rPr>
        <w:t>#三、</w:t>
      </w:r>
      <w:r>
        <w:rPr>
          <w:rFonts w:hint="eastAsia" w:ascii="宋体" w:hAnsi="宋体" w:eastAsia="宋体" w:cs="宋体"/>
          <w:sz w:val="21"/>
          <w:szCs w:val="21"/>
        </w:rPr>
        <w:t>基本操作</w:t>
      </w:r>
    </w:p>
    <w:p>
      <w:pPr>
        <w:jc w:val="left"/>
        <w:rPr>
          <w:rFonts w:hint="eastAsia" w:ascii="宋体" w:hAnsi="宋体" w:eastAsia="宋体" w:cs="宋体"/>
          <w:sz w:val="21"/>
          <w:szCs w:val="21"/>
        </w:rPr>
      </w:pPr>
      <w:r>
        <w:rPr>
          <w:rFonts w:hint="eastAsia" w:ascii="宋体" w:hAnsi="宋体" w:eastAsia="宋体" w:cs="宋体"/>
          <w:sz w:val="21"/>
          <w:szCs w:val="21"/>
        </w:rPr>
        <w:t>1 Get</w:t>
      </w:r>
    </w:p>
    <w:p>
      <w:pPr>
        <w:jc w:val="left"/>
        <w:rPr>
          <w:rFonts w:hint="eastAsia" w:ascii="宋体" w:hAnsi="宋体" w:eastAsia="宋体" w:cs="宋体"/>
          <w:sz w:val="21"/>
          <w:szCs w:val="21"/>
        </w:rPr>
      </w:pPr>
      <w:r>
        <w:rPr>
          <w:rFonts w:hint="eastAsia" w:ascii="宋体" w:hAnsi="宋体" w:eastAsia="宋体" w:cs="宋体"/>
          <w:sz w:val="21"/>
          <w:szCs w:val="21"/>
        </w:rPr>
        <w:t>一次Get操作的过程为：</w:t>
      </w:r>
    </w:p>
    <w:p>
      <w:pPr>
        <w:jc w:val="left"/>
        <w:rPr>
          <w:rFonts w:hint="eastAsia" w:ascii="宋体" w:hAnsi="宋体" w:eastAsia="宋体" w:cs="宋体"/>
          <w:sz w:val="21"/>
          <w:szCs w:val="21"/>
        </w:rPr>
      </w:pPr>
      <w:r>
        <w:rPr>
          <w:rFonts w:hint="eastAsia" w:ascii="宋体" w:hAnsi="宋体" w:eastAsia="宋体" w:cs="宋体"/>
          <w:sz w:val="21"/>
          <w:szCs w:val="21"/>
        </w:rPr>
        <w:t>将需要查找Key的Raw编码转换成Hex编码，得到的内容称之为搜索路径；</w:t>
      </w:r>
    </w:p>
    <w:p>
      <w:pPr>
        <w:jc w:val="left"/>
        <w:rPr>
          <w:rFonts w:hint="eastAsia" w:ascii="宋体" w:hAnsi="宋体" w:eastAsia="宋体" w:cs="宋体"/>
          <w:sz w:val="21"/>
          <w:szCs w:val="21"/>
          <w:lang w:eastAsia="zh-CN"/>
        </w:rPr>
      </w:pPr>
      <w:r>
        <w:rPr>
          <w:rFonts w:hint="eastAsia" w:ascii="宋体" w:hAnsi="宋体" w:eastAsia="宋体" w:cs="宋体"/>
          <w:sz w:val="21"/>
          <w:szCs w:val="21"/>
        </w:rPr>
        <w:t>从根节点开始搜寻与搜索路径</w:t>
      </w:r>
      <w:r>
        <w:rPr>
          <w:rFonts w:hint="eastAsia" w:ascii="宋体" w:hAnsi="宋体" w:cs="宋体"/>
          <w:sz w:val="21"/>
          <w:szCs w:val="21"/>
          <w:lang w:eastAsia="zh-CN"/>
        </w:rPr>
        <w:t>；</w:t>
      </w:r>
    </w:p>
    <w:p>
      <w:pPr>
        <w:jc w:val="left"/>
        <w:rPr>
          <w:rFonts w:hint="eastAsia" w:ascii="宋体" w:hAnsi="宋体" w:eastAsia="宋体" w:cs="宋体"/>
          <w:sz w:val="21"/>
          <w:szCs w:val="21"/>
        </w:rPr>
      </w:pPr>
      <w:r>
        <w:rPr>
          <w:rFonts w:hint="eastAsia" w:ascii="宋体" w:hAnsi="宋体" w:eastAsia="宋体" w:cs="宋体"/>
          <w:sz w:val="21"/>
          <w:szCs w:val="21"/>
        </w:rPr>
        <w:t>内容一致的路径；</w:t>
      </w:r>
    </w:p>
    <w:p>
      <w:pPr>
        <w:jc w:val="left"/>
        <w:rPr>
          <w:rFonts w:hint="eastAsia" w:ascii="宋体" w:hAnsi="宋体" w:eastAsia="宋体" w:cs="宋体"/>
          <w:sz w:val="21"/>
          <w:szCs w:val="21"/>
        </w:rPr>
      </w:pPr>
      <w:r>
        <w:rPr>
          <w:rFonts w:hint="eastAsia" w:ascii="宋体" w:hAnsi="宋体" w:eastAsia="宋体" w:cs="宋体"/>
          <w:sz w:val="21"/>
          <w:szCs w:val="21"/>
        </w:rPr>
        <w:t>若当前节点为叶子节点，存储的内容是数据项的内容，且搜索路径的内容与叶子节点的key一致，则表示找到该节点；反之则表示该节点在树中不存在。</w:t>
      </w:r>
    </w:p>
    <w:p>
      <w:pPr>
        <w:jc w:val="left"/>
        <w:rPr>
          <w:rFonts w:hint="eastAsia" w:ascii="宋体" w:hAnsi="宋体" w:eastAsia="宋体" w:cs="宋体"/>
          <w:sz w:val="21"/>
          <w:szCs w:val="21"/>
        </w:rPr>
      </w:pPr>
      <w:r>
        <w:rPr>
          <w:rFonts w:hint="eastAsia" w:ascii="宋体" w:hAnsi="宋体" w:eastAsia="宋体" w:cs="宋体"/>
          <w:sz w:val="21"/>
          <w:szCs w:val="21"/>
        </w:rPr>
        <w:t>若当前节点为扩展节点，且存储的内容是哈希索引，则利用哈希索引从数据库中加载该节点，再将搜索路径作为参数，对新解析出来的节点递归地调用查找函数。</w:t>
      </w:r>
    </w:p>
    <w:p>
      <w:pPr>
        <w:jc w:val="left"/>
        <w:rPr>
          <w:rFonts w:hint="eastAsia" w:ascii="宋体" w:hAnsi="宋体" w:eastAsia="宋体" w:cs="宋体"/>
          <w:sz w:val="21"/>
          <w:szCs w:val="21"/>
        </w:rPr>
      </w:pPr>
      <w:r>
        <w:rPr>
          <w:rFonts w:hint="eastAsia" w:ascii="宋体" w:hAnsi="宋体" w:eastAsia="宋体" w:cs="宋体"/>
          <w:sz w:val="21"/>
          <w:szCs w:val="21"/>
        </w:rPr>
        <w:t>若当前节点为扩展节点，存储的内容是另外一个节点的引用，且当前节点的key是搜索路径的前缀，则将搜索路径减去当前节点的key，将剩余的搜索路径作为参数，对其子节点递归地调用查找函数；若当前节点的key不是搜索路径的前缀，表示该节点在树中不存在。</w:t>
      </w:r>
    </w:p>
    <w:p>
      <w:pPr>
        <w:jc w:val="left"/>
        <w:rPr>
          <w:rFonts w:hint="eastAsia" w:ascii="宋体" w:hAnsi="宋体" w:eastAsia="宋体" w:cs="宋体"/>
          <w:sz w:val="21"/>
          <w:szCs w:val="21"/>
        </w:rPr>
      </w:pPr>
      <w:r>
        <w:rPr>
          <w:rFonts w:hint="eastAsia" w:ascii="宋体" w:hAnsi="宋体" w:eastAsia="宋体" w:cs="宋体"/>
          <w:sz w:val="21"/>
          <w:szCs w:val="21"/>
        </w:rPr>
        <w:t>若当前节点为分支节点，若搜索路径为空，则返回分支节点的存储内容；反之利用搜索路径的第一个字节选择分支节点的孩子节点，将剩余的搜索路径作为参数递归地调用查找函数。</w:t>
      </w: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rPr>
      </w:pPr>
      <w:r>
        <w:rPr>
          <w:rFonts w:hint="eastAsia" w:ascii="宋体" w:hAnsi="宋体" w:eastAsia="宋体" w:cs="宋体"/>
          <w:sz w:val="21"/>
          <w:szCs w:val="21"/>
        </w:rPr>
        <w:t>2 Insert</w:t>
      </w:r>
    </w:p>
    <w:p>
      <w:pPr>
        <w:jc w:val="left"/>
        <w:rPr>
          <w:rFonts w:hint="eastAsia" w:ascii="宋体" w:hAnsi="宋体" w:eastAsia="宋体" w:cs="宋体"/>
          <w:sz w:val="21"/>
          <w:szCs w:val="21"/>
        </w:rPr>
      </w:pPr>
      <w:r>
        <w:rPr>
          <w:rFonts w:hint="eastAsia" w:ascii="宋体" w:hAnsi="宋体" w:eastAsia="宋体" w:cs="宋体"/>
          <w:sz w:val="21"/>
          <w:szCs w:val="21"/>
        </w:rPr>
        <w:t>插入操作也是基于查找过程完成的，一个插入过程为：</w:t>
      </w:r>
    </w:p>
    <w:p>
      <w:pPr>
        <w:jc w:val="left"/>
        <w:rPr>
          <w:rFonts w:hint="eastAsia" w:ascii="宋体" w:hAnsi="宋体" w:eastAsia="宋体" w:cs="宋体"/>
          <w:sz w:val="21"/>
          <w:szCs w:val="21"/>
        </w:rPr>
      </w:pPr>
      <w:r>
        <w:rPr>
          <w:rFonts w:hint="eastAsia" w:ascii="宋体" w:hAnsi="宋体" w:eastAsia="宋体" w:cs="宋体"/>
          <w:sz w:val="21"/>
          <w:szCs w:val="21"/>
        </w:rPr>
        <w:t>根据3.1中描述的查找步骤，首先找到与新插入节点拥有最长相同路径前缀的节点，记为Node；</w:t>
      </w:r>
    </w:p>
    <w:p>
      <w:pPr>
        <w:jc w:val="left"/>
        <w:rPr>
          <w:rFonts w:hint="eastAsia" w:ascii="宋体" w:hAnsi="宋体" w:eastAsia="宋体" w:cs="宋体"/>
          <w:sz w:val="21"/>
          <w:szCs w:val="21"/>
        </w:rPr>
      </w:pPr>
      <w:r>
        <w:rPr>
          <w:rFonts w:hint="eastAsia" w:ascii="宋体" w:hAnsi="宋体" w:eastAsia="宋体" w:cs="宋体"/>
          <w:sz w:val="21"/>
          <w:szCs w:val="21"/>
        </w:rPr>
        <w:t>若该Node为分支节点：</w:t>
      </w:r>
      <w:r>
        <w:rPr>
          <w:rFonts w:hint="eastAsia" w:ascii="宋体" w:hAnsi="宋体" w:eastAsia="宋体" w:cs="宋体"/>
          <w:sz w:val="21"/>
          <w:szCs w:val="21"/>
        </w:rPr>
        <w:br w:type="textWrapping"/>
      </w:r>
      <w:r>
        <w:rPr>
          <w:rFonts w:hint="eastAsia" w:ascii="宋体" w:hAnsi="宋体" w:eastAsia="宋体" w:cs="宋体"/>
          <w:sz w:val="21"/>
          <w:szCs w:val="21"/>
        </w:rPr>
        <w:t>（1）剩余的搜索路径不为空，则将新节点作为一个叶子节点插入到对应的孩子列表中；</w:t>
      </w:r>
      <w:r>
        <w:rPr>
          <w:rFonts w:hint="eastAsia" w:ascii="宋体" w:hAnsi="宋体" w:eastAsia="宋体" w:cs="宋体"/>
          <w:sz w:val="21"/>
          <w:szCs w:val="21"/>
        </w:rPr>
        <w:br w:type="textWrapping"/>
      </w:r>
      <w:r>
        <w:rPr>
          <w:rFonts w:hint="eastAsia" w:ascii="宋体" w:hAnsi="宋体" w:eastAsia="宋体" w:cs="宋体"/>
          <w:sz w:val="21"/>
          <w:szCs w:val="21"/>
        </w:rPr>
        <w:t>（2）剩余的搜索路径为空（完全匹配），则将新节点的内容存储在分支节点的第17个孩子节点项中（Value）；</w:t>
      </w:r>
    </w:p>
    <w:p>
      <w:pPr>
        <w:jc w:val="left"/>
        <w:rPr>
          <w:rFonts w:hint="eastAsia" w:ascii="宋体" w:hAnsi="宋体" w:eastAsia="宋体" w:cs="宋体"/>
          <w:sz w:val="21"/>
          <w:szCs w:val="21"/>
        </w:rPr>
      </w:pPr>
      <w:r>
        <w:rPr>
          <w:rFonts w:hint="eastAsia" w:ascii="宋体" w:hAnsi="宋体" w:eastAsia="宋体" w:cs="宋体"/>
          <w:sz w:val="21"/>
          <w:szCs w:val="21"/>
        </w:rPr>
        <w:t>若该节点为叶子／扩展节点：</w:t>
      </w:r>
      <w:r>
        <w:rPr>
          <w:rFonts w:hint="eastAsia" w:ascii="宋体" w:hAnsi="宋体" w:eastAsia="宋体" w:cs="宋体"/>
          <w:sz w:val="21"/>
          <w:szCs w:val="21"/>
        </w:rPr>
        <w:br w:type="textWrapping"/>
      </w:r>
      <w:r>
        <w:rPr>
          <w:rFonts w:hint="eastAsia" w:ascii="宋体" w:hAnsi="宋体" w:eastAsia="宋体" w:cs="宋体"/>
          <w:sz w:val="21"/>
          <w:szCs w:val="21"/>
        </w:rPr>
        <w:t>（1）剩余的搜索路径与当前节点的key一致，则把当前节点Val更新即可；</w:t>
      </w:r>
      <w:r>
        <w:rPr>
          <w:rFonts w:hint="eastAsia" w:ascii="宋体" w:hAnsi="宋体" w:eastAsia="宋体" w:cs="宋体"/>
          <w:sz w:val="21"/>
          <w:szCs w:val="21"/>
        </w:rPr>
        <w:br w:type="textWrapping"/>
      </w:r>
      <w:r>
        <w:rPr>
          <w:rFonts w:hint="eastAsia" w:ascii="宋体" w:hAnsi="宋体" w:eastAsia="宋体" w:cs="宋体"/>
          <w:sz w:val="21"/>
          <w:szCs w:val="21"/>
        </w:rPr>
        <w:t>（2）剩余的搜索路径与当前节点的key不完全一致，则将叶子／扩展节点的孩子节点替换成分支节点，将新节点与当前节点key的共同前缀作为当前节点的key，将新节点与当前节点的孩子节点作为两个孩子插入到分支节点的孩子列表中，同时当前节点转换成了一个扩展节点（若新节点与当前节点没有共同前缀，则直接用生成的分支节点替换当前节点）；</w:t>
      </w:r>
    </w:p>
    <w:p>
      <w:pPr>
        <w:jc w:val="left"/>
        <w:rPr>
          <w:rFonts w:hint="eastAsia" w:ascii="宋体" w:hAnsi="宋体" w:eastAsia="宋体" w:cs="宋体"/>
          <w:sz w:val="21"/>
          <w:szCs w:val="21"/>
        </w:rPr>
      </w:pPr>
      <w:r>
        <w:rPr>
          <w:rFonts w:hint="eastAsia" w:ascii="宋体" w:hAnsi="宋体" w:eastAsia="宋体" w:cs="宋体"/>
          <w:sz w:val="21"/>
          <w:szCs w:val="21"/>
        </w:rPr>
        <w:t>若插入成功，则将被修改节点的dirty标志置为true，hash标志置空（之前的结果已经不可能用），且将节点的诞生标记更新为现在；</w:t>
      </w: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rPr>
      </w:pPr>
      <w:r>
        <w:rPr>
          <w:rFonts w:hint="eastAsia" w:ascii="宋体" w:hAnsi="宋体" w:eastAsia="宋体" w:cs="宋体"/>
          <w:sz w:val="21"/>
          <w:szCs w:val="21"/>
        </w:rPr>
        <w:t>3 Delete</w:t>
      </w:r>
    </w:p>
    <w:p>
      <w:pPr>
        <w:jc w:val="left"/>
        <w:rPr>
          <w:rFonts w:hint="eastAsia" w:ascii="宋体" w:hAnsi="宋体" w:eastAsia="宋体" w:cs="宋体"/>
          <w:sz w:val="21"/>
          <w:szCs w:val="21"/>
        </w:rPr>
      </w:pPr>
      <w:r>
        <w:rPr>
          <w:rFonts w:hint="eastAsia" w:ascii="宋体" w:hAnsi="宋体" w:eastAsia="宋体" w:cs="宋体"/>
          <w:sz w:val="21"/>
          <w:szCs w:val="21"/>
        </w:rPr>
        <w:t>删除操作与插入操作类似，都需要借助查找过程完成，一次删除过程为：</w:t>
      </w:r>
    </w:p>
    <w:p>
      <w:pPr>
        <w:jc w:val="left"/>
        <w:rPr>
          <w:rFonts w:hint="eastAsia" w:ascii="宋体" w:hAnsi="宋体" w:eastAsia="宋体" w:cs="宋体"/>
          <w:sz w:val="21"/>
          <w:szCs w:val="21"/>
        </w:rPr>
      </w:pPr>
      <w:r>
        <w:rPr>
          <w:rFonts w:hint="eastAsia" w:ascii="宋体" w:hAnsi="宋体" w:eastAsia="宋体" w:cs="宋体"/>
          <w:sz w:val="21"/>
          <w:szCs w:val="21"/>
        </w:rPr>
        <w:t>根据3.1中描述的查找步骤，找到与需要插入的节点拥有最长相同路径前缀的节点，记为Node；</w:t>
      </w:r>
    </w:p>
    <w:p>
      <w:pPr>
        <w:jc w:val="left"/>
        <w:rPr>
          <w:rFonts w:hint="eastAsia" w:ascii="宋体" w:hAnsi="宋体" w:eastAsia="宋体" w:cs="宋体"/>
          <w:sz w:val="21"/>
          <w:szCs w:val="21"/>
        </w:rPr>
      </w:pPr>
      <w:r>
        <w:rPr>
          <w:rFonts w:hint="eastAsia" w:ascii="宋体" w:hAnsi="宋体" w:eastAsia="宋体" w:cs="宋体"/>
          <w:sz w:val="21"/>
          <w:szCs w:val="21"/>
        </w:rPr>
        <w:t>若Node为叶子／扩展节点：</w:t>
      </w:r>
      <w:r>
        <w:rPr>
          <w:rFonts w:hint="eastAsia" w:ascii="宋体" w:hAnsi="宋体" w:eastAsia="宋体" w:cs="宋体"/>
          <w:sz w:val="21"/>
          <w:szCs w:val="21"/>
        </w:rPr>
        <w:br w:type="textWrapping"/>
      </w:r>
      <w:r>
        <w:rPr>
          <w:rFonts w:hint="eastAsia" w:ascii="宋体" w:hAnsi="宋体" w:eastAsia="宋体" w:cs="宋体"/>
          <w:sz w:val="21"/>
          <w:szCs w:val="21"/>
        </w:rPr>
        <w:t>（1）若剩余的搜索路径与node的Key完全一致，则将整个node删除；</w:t>
      </w:r>
      <w:r>
        <w:rPr>
          <w:rFonts w:hint="eastAsia" w:ascii="宋体" w:hAnsi="宋体" w:eastAsia="宋体" w:cs="宋体"/>
          <w:sz w:val="21"/>
          <w:szCs w:val="21"/>
        </w:rPr>
        <w:br w:type="textWrapping"/>
      </w:r>
      <w:r>
        <w:rPr>
          <w:rFonts w:hint="eastAsia" w:ascii="宋体" w:hAnsi="宋体" w:eastAsia="宋体" w:cs="宋体"/>
          <w:sz w:val="21"/>
          <w:szCs w:val="21"/>
        </w:rPr>
        <w:t>（2）若剩余的搜索路径与node的key不匹配，则表示需要删除的节点不存于树中，删除失败；</w:t>
      </w:r>
      <w:r>
        <w:rPr>
          <w:rFonts w:hint="eastAsia" w:ascii="宋体" w:hAnsi="宋体" w:eastAsia="宋体" w:cs="宋体"/>
          <w:sz w:val="21"/>
          <w:szCs w:val="21"/>
        </w:rPr>
        <w:br w:type="textWrapping"/>
      </w:r>
      <w:r>
        <w:rPr>
          <w:rFonts w:hint="eastAsia" w:ascii="宋体" w:hAnsi="宋体" w:eastAsia="宋体" w:cs="宋体"/>
          <w:sz w:val="21"/>
          <w:szCs w:val="21"/>
        </w:rPr>
        <w:t>（3）若node的key是剩余搜索路径的前缀，则对该节点的Val做递归的删除调用；</w:t>
      </w:r>
    </w:p>
    <w:p>
      <w:pPr>
        <w:jc w:val="left"/>
        <w:rPr>
          <w:rFonts w:hint="eastAsia" w:ascii="宋体" w:hAnsi="宋体" w:eastAsia="宋体" w:cs="宋体"/>
          <w:sz w:val="21"/>
          <w:szCs w:val="21"/>
        </w:rPr>
      </w:pPr>
      <w:r>
        <w:rPr>
          <w:rFonts w:hint="eastAsia" w:ascii="宋体" w:hAnsi="宋体" w:eastAsia="宋体" w:cs="宋体"/>
          <w:sz w:val="21"/>
          <w:szCs w:val="21"/>
        </w:rPr>
        <w:t>若Node为分支节点：</w:t>
      </w:r>
      <w:r>
        <w:rPr>
          <w:rFonts w:hint="eastAsia" w:ascii="宋体" w:hAnsi="宋体" w:eastAsia="宋体" w:cs="宋体"/>
          <w:sz w:val="21"/>
          <w:szCs w:val="21"/>
        </w:rPr>
        <w:br w:type="textWrapping"/>
      </w:r>
      <w:r>
        <w:rPr>
          <w:rFonts w:hint="eastAsia" w:ascii="宋体" w:hAnsi="宋体" w:eastAsia="宋体" w:cs="宋体"/>
          <w:sz w:val="21"/>
          <w:szCs w:val="21"/>
        </w:rPr>
        <w:t>（1） 删除孩子列表中相应下标标志的节点；</w:t>
      </w:r>
      <w:r>
        <w:rPr>
          <w:rFonts w:hint="eastAsia" w:ascii="宋体" w:hAnsi="宋体" w:eastAsia="宋体" w:cs="宋体"/>
          <w:sz w:val="21"/>
          <w:szCs w:val="21"/>
        </w:rPr>
        <w:br w:type="textWrapping"/>
      </w:r>
      <w:r>
        <w:rPr>
          <w:rFonts w:hint="eastAsia" w:ascii="宋体" w:hAnsi="宋体" w:eastAsia="宋体" w:cs="宋体"/>
          <w:sz w:val="21"/>
          <w:szCs w:val="21"/>
        </w:rPr>
        <w:t>（2） 删除结束，若Node的孩子个数只剩下一个，那么将分支节点替换成一个叶子／扩展节点；</w:t>
      </w:r>
    </w:p>
    <w:p>
      <w:pPr>
        <w:jc w:val="left"/>
        <w:rPr>
          <w:rFonts w:hint="eastAsia" w:ascii="宋体" w:hAnsi="宋体" w:eastAsia="宋体" w:cs="宋体"/>
          <w:sz w:val="21"/>
          <w:szCs w:val="21"/>
        </w:rPr>
      </w:pPr>
      <w:r>
        <w:rPr>
          <w:rFonts w:hint="eastAsia" w:ascii="宋体" w:hAnsi="宋体" w:eastAsia="宋体" w:cs="宋体"/>
          <w:sz w:val="21"/>
          <w:szCs w:val="21"/>
        </w:rPr>
        <w:t>若删除成功，则将被修改节点的dirty标志置为true，hash标志置空（之前的结果已经不可能用），且将节点的诞生标记更新为现在；</w:t>
      </w: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rPr>
      </w:pPr>
      <w:r>
        <w:rPr>
          <w:rFonts w:hint="eastAsia" w:ascii="宋体" w:hAnsi="宋体" w:eastAsia="宋体" w:cs="宋体"/>
          <w:sz w:val="21"/>
          <w:szCs w:val="21"/>
        </w:rPr>
        <w:t>4 Update</w:t>
      </w:r>
    </w:p>
    <w:p>
      <w:pPr>
        <w:jc w:val="left"/>
        <w:rPr>
          <w:rFonts w:hint="eastAsia" w:ascii="宋体" w:hAnsi="宋体" w:eastAsia="宋体" w:cs="宋体"/>
          <w:sz w:val="21"/>
          <w:szCs w:val="21"/>
        </w:rPr>
      </w:pPr>
      <w:r>
        <w:rPr>
          <w:rFonts w:hint="eastAsia" w:ascii="宋体" w:hAnsi="宋体" w:eastAsia="宋体" w:cs="宋体"/>
          <w:sz w:val="21"/>
          <w:szCs w:val="21"/>
        </w:rPr>
        <w:t>更新操作就是3.2Insert与3.3Delete的结合。当用户调用Update函数时，若value不为空，则隐式地转为调用Insert；若value为空，则隐式地转为调用Delete，故在此不再赘述。</w:t>
      </w:r>
    </w:p>
    <w:p>
      <w:pPr>
        <w:jc w:val="left"/>
        <w:rPr>
          <w:rFonts w:hint="eastAsia" w:ascii="宋体" w:hAnsi="宋体" w:eastAsia="宋体" w:cs="宋体"/>
          <w:sz w:val="21"/>
          <w:szCs w:val="21"/>
        </w:rPr>
      </w:pPr>
    </w:p>
    <w:p>
      <w:pPr>
        <w:jc w:val="left"/>
        <w:rPr>
          <w:rFonts w:hint="eastAsia" w:ascii="宋体" w:hAnsi="宋体" w:eastAsia="宋体" w:cs="宋体"/>
          <w:sz w:val="21"/>
          <w:szCs w:val="21"/>
        </w:rPr>
      </w:pPr>
      <w:bookmarkStart w:id="1" w:name="t14"/>
      <w:bookmarkEnd w:id="1"/>
      <w:r>
        <w:rPr>
          <w:rFonts w:hint="eastAsia" w:ascii="宋体" w:hAnsi="宋体" w:eastAsia="宋体" w:cs="宋体"/>
          <w:sz w:val="21"/>
          <w:szCs w:val="21"/>
        </w:rPr>
        <w:t>5 Commit</w:t>
      </w:r>
    </w:p>
    <w:p>
      <w:pPr>
        <w:jc w:val="left"/>
        <w:rPr>
          <w:rFonts w:hint="eastAsia" w:ascii="宋体" w:hAnsi="宋体" w:eastAsia="宋体" w:cs="宋体"/>
          <w:sz w:val="21"/>
          <w:szCs w:val="21"/>
        </w:rPr>
      </w:pPr>
      <w:r>
        <w:rPr>
          <w:rFonts w:hint="eastAsia" w:ascii="宋体" w:hAnsi="宋体" w:eastAsia="宋体" w:cs="宋体"/>
          <w:sz w:val="21"/>
          <w:szCs w:val="21"/>
        </w:rPr>
        <w:t>Commit函数提供将内存中的MPT数据持久化到数据库的功能。在第一章中我们提到的MPT具有快速计算所维护数据集哈希标识以快速状态回滚的能力，也都是在该函数中实现的。</w:t>
      </w:r>
    </w:p>
    <w:p>
      <w:pPr>
        <w:jc w:val="left"/>
        <w:rPr>
          <w:rFonts w:hint="eastAsia" w:ascii="宋体" w:hAnsi="宋体" w:eastAsia="宋体" w:cs="宋体"/>
          <w:sz w:val="21"/>
          <w:szCs w:val="21"/>
        </w:rPr>
      </w:pPr>
      <w:r>
        <w:rPr>
          <w:rFonts w:hint="eastAsia" w:ascii="宋体" w:hAnsi="宋体" w:eastAsia="宋体" w:cs="宋体"/>
          <w:sz w:val="21"/>
          <w:szCs w:val="21"/>
        </w:rPr>
        <w:t>在commit完成后，所有变脏的树节点会重新进行哈希计算，并且将新内容写入数据库；最终新的根节点哈希将被作为MPT的最新状态被返回。</w:t>
      </w:r>
    </w:p>
    <w:p>
      <w:pPr>
        <w:jc w:val="left"/>
        <w:rPr>
          <w:rFonts w:hint="eastAsia" w:ascii="宋体" w:hAnsi="宋体" w:eastAsia="宋体" w:cs="宋体"/>
          <w:sz w:val="21"/>
          <w:szCs w:val="21"/>
        </w:rPr>
      </w:pPr>
      <w:r>
        <w:rPr>
          <w:rFonts w:hint="eastAsia" w:ascii="宋体" w:hAnsi="宋体" w:eastAsia="宋体" w:cs="宋体"/>
          <w:sz w:val="21"/>
          <w:szCs w:val="21"/>
        </w:rPr>
        <w:t>一次MPT树提交是一个递归调用的过程，在介绍MPT提交过程之前，我们首先介绍单个节点是如何进行哈希计算和存储的。</w:t>
      </w:r>
    </w:p>
    <w:p>
      <w:pPr>
        <w:jc w:val="left"/>
        <w:rPr>
          <w:rFonts w:hint="eastAsia" w:ascii="宋体" w:hAnsi="宋体" w:eastAsia="宋体" w:cs="宋体"/>
          <w:sz w:val="21"/>
          <w:szCs w:val="21"/>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b/>
          <w:bCs/>
          <w:sz w:val="28"/>
          <w:szCs w:val="28"/>
          <w:lang w:val="en-US" w:eastAsia="zh-CN"/>
        </w:rPr>
      </w:pP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lang w:val="en-US" w:eastAsia="zh-CN"/>
        </w:rPr>
      </w:pPr>
    </w:p>
    <w:p>
      <w:pPr>
        <w:jc w:val="left"/>
        <w:rPr>
          <w:rFonts w:hint="eastAsia" w:ascii="宋体" w:hAnsi="宋体" w:eastAsia="宋体" w:cs="宋体"/>
          <w:sz w:val="21"/>
          <w:szCs w:val="21"/>
          <w:lang w:val="en-US" w:eastAsia="zh-CN"/>
        </w:rPr>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0" distR="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7" name="文本框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6"/>
                          </w:pPr>
                          <w:r>
                            <w:fldChar w:fldCharType="begin"/>
                          </w:r>
                          <w:r>
                            <w:instrText xml:space="preserve"> PAGE  \* MERGEFORMAT </w:instrText>
                          </w:r>
                          <w:r>
                            <w:fldChar w:fldCharType="separate"/>
                          </w:r>
                          <w:r>
                            <w:t>1</w:t>
                          </w:r>
                          <w:r>
                            <w:fldChar w:fldCharType="end"/>
                          </w:r>
                        </w:p>
                      </w:txbxContent>
                    </wps:txbx>
                    <wps:bodyPr vert="horz" wrap="none" lIns="0" tIns="0" rIns="0" bIns="0" anchor="t" upright="0">
                      <a:spAutoFit/>
                    </wps:bodyPr>
                  </wps:wsp>
                </a:graphicData>
              </a:graphic>
            </wp:anchor>
          </w:drawing>
        </mc:Choice>
        <mc:Fallback>
          <w:pict>
            <v:rect id="文本框 1" o:spid="_x0000_s1026" o:spt="1"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5dblS0AAAAAUBAAAPAAAAAAAAAAEAIAAAACIAAABkcnMv&#10;ZG93bnJldi54bWxQSwECFAAUAAAACACHTuJATJJX/tIBAACeAwAADgAAAAAAAAABACAAAAAfAQAA&#10;ZHJzL2Uyb0RvYy54bWxQSwUGAAAAAAYABgBZAQAAYwUAAAAA&#10;">
              <v:fill on="f" focussize="0,0"/>
              <v:stroke on="f"/>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 xml:space="preserve"> 第</w:t>
    </w:r>
    <w:r>
      <w:rPr>
        <w:rFonts w:hint="eastAsia" w:ascii="宋体" w:hAnsi="宋体" w:cs="宋体"/>
        <w:b/>
        <w:bCs/>
        <w:sz w:val="21"/>
        <w:szCs w:val="21"/>
        <w:lang w:val="en-US" w:eastAsia="zh-CN"/>
      </w:rPr>
      <w:t>75</w:t>
    </w:r>
    <w:r>
      <w:rPr>
        <w:rFonts w:hint="eastAsia" w:ascii="宋体" w:hAnsi="宋体" w:eastAsia="宋体" w:cs="宋体"/>
        <w:b/>
        <w:bCs/>
        <w:sz w:val="21"/>
        <w:szCs w:val="21"/>
        <w:lang w:val="en-US" w:eastAsia="zh-CN"/>
      </w:rPr>
      <w:t xml:space="preserve">组 </w:t>
    </w:r>
    <w:r>
      <w:rPr>
        <w:rFonts w:hint="eastAsia" w:ascii="宋体" w:hAnsi="宋体" w:cs="宋体"/>
        <w:b/>
        <w:bCs/>
        <w:sz w:val="21"/>
        <w:szCs w:val="21"/>
        <w:lang w:val="en-US" w:eastAsia="zh-CN"/>
      </w:rPr>
      <w:t xml:space="preserve">  </w:t>
    </w:r>
    <w:r>
      <w:rPr>
        <w:rFonts w:hint="eastAsia" w:ascii="宋体" w:hAnsi="宋体" w:eastAsia="宋体" w:cs="宋体"/>
        <w:b/>
        <w:bCs/>
        <w:sz w:val="21"/>
        <w:szCs w:val="21"/>
        <w:lang w:val="en-US" w:eastAsia="zh-CN"/>
      </w:rPr>
      <w:t xml:space="preserve">张雨萌  </w:t>
    </w:r>
    <w:r>
      <w:rPr>
        <w:rFonts w:hint="eastAsia" w:ascii="宋体" w:hAnsi="宋体" w:cs="宋体"/>
        <w:b/>
        <w:bCs/>
        <w:sz w:val="21"/>
        <w:szCs w:val="21"/>
        <w:lang w:val="en-US" w:eastAsia="zh-CN"/>
      </w:rPr>
      <w:t xml:space="preserve"> </w:t>
    </w:r>
    <w:r>
      <w:rPr>
        <w:rFonts w:hint="eastAsia" w:ascii="宋体" w:hAnsi="宋体" w:eastAsia="宋体" w:cs="宋体"/>
        <w:b/>
        <w:bCs/>
        <w:sz w:val="21"/>
        <w:szCs w:val="21"/>
        <w:lang w:val="en-US" w:eastAsia="zh-CN"/>
      </w:rPr>
      <w:t>202100460025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1"/>
      <w:numFmt w:val="decimal"/>
      <w:lvlText w:val="(%1)"/>
      <w:lvlJc w:val="left"/>
      <w:pPr>
        <w:tabs>
          <w:tab w:val="left" w:pos="312"/>
        </w:tabs>
      </w:pPr>
    </w:lvl>
  </w:abstractNum>
  <w:abstractNum w:abstractNumId="1">
    <w:nsid w:val="00000001"/>
    <w:multiLevelType w:val="singleLevel"/>
    <w:tmpl w:val="00000001"/>
    <w:lvl w:ilvl="0" w:tentative="0">
      <w:start w:val="1"/>
      <w:numFmt w:val="decimal"/>
      <w:lvlText w:val="%1."/>
      <w:lvlJc w:val="left"/>
      <w:pPr>
        <w:tabs>
          <w:tab w:val="left" w:pos="312"/>
        </w:tabs>
      </w:pPr>
    </w:lvl>
  </w:abstractNum>
  <w:abstractNum w:abstractNumId="2">
    <w:nsid w:val="00000002"/>
    <w:multiLevelType w:val="singleLevel"/>
    <w:tmpl w:val="00000002"/>
    <w:lvl w:ilvl="0" w:tentative="0">
      <w:start w:val="1"/>
      <w:numFmt w:val="decimal"/>
      <w:lvlText w:val="%1."/>
      <w:lvlJc w:val="left"/>
      <w:pPr>
        <w:tabs>
          <w:tab w:val="left" w:pos="312"/>
        </w:tabs>
      </w:pPr>
    </w:lvl>
  </w:abstractNum>
  <w:abstractNum w:abstractNumId="3">
    <w:nsid w:val="00000003"/>
    <w:multiLevelType w:val="singleLevel"/>
    <w:tmpl w:val="00000003"/>
    <w:lvl w:ilvl="0" w:tentative="0">
      <w:start w:val="1"/>
      <w:numFmt w:val="decimal"/>
      <w:lvlText w:val="%1."/>
      <w:lvlJc w:val="left"/>
      <w:pPr>
        <w:tabs>
          <w:tab w:val="left" w:pos="312"/>
        </w:tabs>
      </w:pPr>
    </w:lvl>
  </w:abstractNum>
  <w:abstractNum w:abstractNumId="4">
    <w:nsid w:val="00000004"/>
    <w:multiLevelType w:val="multilevel"/>
    <w:tmpl w:val="00000004"/>
    <w:lvl w:ilvl="0" w:tentative="0">
      <w:start w:val="3"/>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BB08B65"/>
    <w:multiLevelType w:val="singleLevel"/>
    <w:tmpl w:val="2BB08B65"/>
    <w:lvl w:ilvl="0" w:tentative="0">
      <w:start w:val="2"/>
      <w:numFmt w:val="chineseCounting"/>
      <w:suff w:val="nothing"/>
      <w:lvlText w:val="%1、"/>
      <w:lvlJc w:val="left"/>
      <w:rPr>
        <w:rFonts w:hint="eastAsia"/>
      </w:r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JmNTAxYTA0NTllZTU0OWY5NWY0MWNlMzBjNGU2OTYifQ=="/>
  </w:docVars>
  <w:rsids>
    <w:rsidRoot w:val="00000000"/>
    <w:rsid w:val="31C22782"/>
    <w:rsid w:val="32411956"/>
    <w:rsid w:val="37236F19"/>
    <w:rsid w:val="3E4C4C9C"/>
    <w:rsid w:val="66237F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qFormat/>
    <w:uiPriority w:val="0"/>
    <w:pPr>
      <w:spacing w:before="0" w:beforeAutospacing="1" w:after="0" w:afterAutospacing="1"/>
      <w:jc w:val="left"/>
    </w:pPr>
    <w:rPr>
      <w:rFonts w:hint="eastAsia" w:ascii="宋体" w:hAnsi="宋体" w:eastAsia="宋体" w:cs="宋体"/>
      <w:b/>
      <w:bCs/>
      <w:kern w:val="0"/>
      <w:sz w:val="36"/>
      <w:szCs w:val="36"/>
      <w:lang w:val="en-US" w:eastAsia="zh-CN"/>
    </w:rPr>
  </w:style>
  <w:style w:type="paragraph" w:styleId="4">
    <w:name w:val="heading 3"/>
    <w:basedOn w:val="1"/>
    <w:next w:val="1"/>
    <w:qFormat/>
    <w:uiPriority w:val="0"/>
    <w:pPr>
      <w:spacing w:before="0" w:beforeAutospacing="1" w:after="0" w:afterAutospacing="1"/>
      <w:jc w:val="left"/>
    </w:pPr>
    <w:rPr>
      <w:rFonts w:hint="eastAsia" w:ascii="宋体" w:hAnsi="宋体" w:eastAsia="宋体" w:cs="宋体"/>
      <w:b/>
      <w:bCs/>
      <w:kern w:val="0"/>
      <w:sz w:val="27"/>
      <w:szCs w:val="27"/>
      <w:lang w:val="en-US" w:eastAsia="zh-CN"/>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qFormat/>
    <w:uiPriority w:val="0"/>
  </w:style>
  <w:style w:type="table" w:default="1" w:styleId="10">
    <w:name w:val="Normal Table"/>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uiPriority w:val="0"/>
    <w:rPr>
      <w:color w:val="0000FF"/>
      <w:u w:val="single"/>
    </w:rPr>
  </w:style>
  <w:style w:type="character" w:styleId="14">
    <w:name w:val="HTML Code"/>
    <w:basedOn w:val="11"/>
    <w:qFormat/>
    <w:uiPriority w:val="0"/>
    <w:rPr>
      <w:rFonts w:ascii="Courier New" w:hAnsi="Courier New"/>
      <w:sz w:val="20"/>
    </w:rPr>
  </w:style>
  <w:style w:type="paragraph"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10576</Words>
  <Characters>19126</Characters>
  <Paragraphs>456</Paragraphs>
  <TotalTime>7</TotalTime>
  <ScaleCrop>false</ScaleCrop>
  <LinksUpToDate>false</LinksUpToDate>
  <CharactersWithSpaces>21975</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2023-08-01T12:11:00Z</dcterms:created>
  <dc:creator>DELL</dc:creator>
  <cp:lastModifiedBy>元气%</cp:lastModifiedBy>
  <dcterms:modified xsi:type="dcterms:W3CDTF">2023-08-03T14:42:44Z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719619288F6846F4B695C12630B954C9_11</vt:lpwstr>
  </property>
</Properties>
</file>